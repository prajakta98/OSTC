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152E" w:rsidRDefault="00AB152E">
      <w:pPr>
        <w:spacing w:after="0"/>
        <w:jc w:val="center"/>
        <w:rPr>
          <w:rFonts w:ascii="Times New Roman" w:hAnsi="Times New Roman" w:cs="Times New Roman"/>
          <w:b/>
          <w:bCs/>
          <w:sz w:val="52"/>
          <w:szCs w:val="52"/>
          <w:u w:val="single"/>
        </w:rPr>
      </w:pPr>
    </w:p>
    <w:p w:rsidR="00B34B74" w:rsidRDefault="00B34B74">
      <w:pPr>
        <w:spacing w:after="0"/>
        <w:jc w:val="center"/>
        <w:rPr>
          <w:rFonts w:ascii="Times New Roman" w:hAnsi="Times New Roman" w:cs="Times New Roman"/>
          <w:b/>
          <w:bCs/>
          <w:sz w:val="52"/>
          <w:szCs w:val="52"/>
          <w:u w:val="single"/>
        </w:rPr>
      </w:pPr>
      <w:r>
        <w:rPr>
          <w:noProof/>
          <w:lang w:val="en-US" w:bidi="ar-SA"/>
        </w:rPr>
        <w:drawing>
          <wp:inline distT="0" distB="0" distL="0" distR="0">
            <wp:extent cx="1122362" cy="885825"/>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8" cstate="print"/>
                    <a:stretch>
                      <a:fillRect/>
                    </a:stretch>
                  </pic:blipFill>
                  <pic:spPr>
                    <a:xfrm>
                      <a:off x="0" y="0"/>
                      <a:ext cx="1122362" cy="885825"/>
                    </a:xfrm>
                    <a:prstGeom prst="rect">
                      <a:avLst/>
                    </a:prstGeom>
                  </pic:spPr>
                </pic:pic>
              </a:graphicData>
            </a:graphic>
          </wp:inline>
        </w:drawing>
      </w:r>
    </w:p>
    <w:p w:rsidR="00B34B74" w:rsidRPr="0094199E" w:rsidRDefault="00B34B74" w:rsidP="00B34B74">
      <w:pPr>
        <w:spacing w:after="299"/>
        <w:ind w:left="484" w:right="3"/>
        <w:jc w:val="center"/>
        <w:rPr>
          <w:rFonts w:ascii="Times New Roman" w:hAnsi="Times New Roman" w:cs="Times New Roman"/>
          <w:sz w:val="28"/>
          <w:szCs w:val="28"/>
        </w:rPr>
      </w:pPr>
      <w:r w:rsidRPr="0094199E">
        <w:rPr>
          <w:rFonts w:ascii="Times New Roman" w:hAnsi="Times New Roman" w:cs="Times New Roman"/>
          <w:sz w:val="28"/>
          <w:szCs w:val="28"/>
        </w:rPr>
        <w:t>UNIVERSITY OF MUMBAI</w:t>
      </w:r>
    </w:p>
    <w:p w:rsidR="00B34B74" w:rsidRPr="0094199E" w:rsidRDefault="00B34B74" w:rsidP="00B34B74">
      <w:pPr>
        <w:spacing w:after="321" w:line="265" w:lineRule="auto"/>
        <w:ind w:left="915" w:right="569"/>
        <w:jc w:val="center"/>
        <w:rPr>
          <w:rFonts w:ascii="Times New Roman" w:hAnsi="Times New Roman" w:cs="Times New Roman"/>
          <w:sz w:val="28"/>
          <w:szCs w:val="28"/>
        </w:rPr>
      </w:pPr>
      <w:r w:rsidRPr="0094199E">
        <w:rPr>
          <w:rFonts w:ascii="Times New Roman" w:hAnsi="Times New Roman" w:cs="Times New Roman"/>
          <w:sz w:val="28"/>
          <w:szCs w:val="28"/>
        </w:rPr>
        <w:t>A PROJECT REPORT ON</w:t>
      </w:r>
    </w:p>
    <w:p w:rsidR="00AB152E" w:rsidRPr="00B34B74" w:rsidRDefault="001A6EDD" w:rsidP="00B34B74">
      <w:pPr>
        <w:spacing w:after="321" w:line="265" w:lineRule="auto"/>
        <w:ind w:left="915" w:right="569"/>
        <w:jc w:val="center"/>
        <w:rPr>
          <w:rFonts w:ascii="Times New Roman" w:hAnsi="Times New Roman" w:cs="Times New Roman"/>
        </w:rPr>
      </w:pPr>
      <w:r>
        <w:rPr>
          <w:rFonts w:ascii="Times New Roman" w:hAnsi="Times New Roman" w:cs="Times New Roman"/>
          <w:b/>
          <w:bCs/>
          <w:sz w:val="40"/>
          <w:szCs w:val="40"/>
          <w:u w:val="single"/>
        </w:rPr>
        <w:t>ROBOTIC ARM USING SCILAB-ARDUINO INTERFACE</w:t>
      </w:r>
    </w:p>
    <w:p w:rsidR="00AB152E" w:rsidRDefault="00AB152E" w:rsidP="00146914">
      <w:pPr>
        <w:jc w:val="center"/>
        <w:rPr>
          <w:rFonts w:ascii="Times New Roman" w:hAnsi="Times New Roman" w:cs="Times New Roman"/>
          <w:b/>
          <w:bCs/>
          <w:sz w:val="32"/>
          <w:szCs w:val="32"/>
          <w:u w:val="single"/>
        </w:rPr>
      </w:pPr>
    </w:p>
    <w:p w:rsidR="00B34B74" w:rsidRPr="009A5588" w:rsidRDefault="00146914" w:rsidP="00146914">
      <w:pPr>
        <w:spacing w:after="277" w:line="339" w:lineRule="auto"/>
        <w:ind w:right="479"/>
        <w:rPr>
          <w:rFonts w:ascii="Times New Roman" w:hAnsi="Times New Roman" w:cs="Times New Roman"/>
          <w:sz w:val="28"/>
          <w:szCs w:val="28"/>
        </w:rPr>
      </w:pPr>
      <w:r w:rsidRPr="009A5588">
        <w:rPr>
          <w:rFonts w:ascii="Times New Roman" w:hAnsi="Times New Roman" w:cs="Times New Roman"/>
          <w:sz w:val="28"/>
          <w:szCs w:val="28"/>
        </w:rPr>
        <w:t xml:space="preserve">                         </w:t>
      </w:r>
      <w:r w:rsidR="00B34B74" w:rsidRPr="009A5588">
        <w:rPr>
          <w:rFonts w:ascii="Times New Roman" w:hAnsi="Times New Roman" w:cs="Times New Roman"/>
          <w:sz w:val="28"/>
          <w:szCs w:val="28"/>
        </w:rPr>
        <w:t>Submitted in partial fulfilment of the requirements of the degree of</w:t>
      </w:r>
    </w:p>
    <w:p w:rsidR="00B34B74" w:rsidRPr="009A5588" w:rsidRDefault="00B34B74" w:rsidP="00146914">
      <w:pPr>
        <w:spacing w:after="317"/>
        <w:ind w:left="484" w:right="84"/>
        <w:jc w:val="center"/>
        <w:rPr>
          <w:rFonts w:ascii="Times New Roman" w:hAnsi="Times New Roman" w:cs="Times New Roman"/>
          <w:sz w:val="28"/>
          <w:szCs w:val="28"/>
        </w:rPr>
      </w:pPr>
      <w:r w:rsidRPr="009A5588">
        <w:rPr>
          <w:rFonts w:ascii="Times New Roman" w:hAnsi="Times New Roman" w:cs="Times New Roman"/>
          <w:sz w:val="28"/>
          <w:szCs w:val="28"/>
        </w:rPr>
        <w:t>THIRD year of Bachelors of Engineering</w:t>
      </w:r>
    </w:p>
    <w:p w:rsidR="00B34B74" w:rsidRPr="009A5588" w:rsidRDefault="00B34B74" w:rsidP="00B34B74">
      <w:pPr>
        <w:spacing w:after="129" w:line="265" w:lineRule="auto"/>
        <w:ind w:left="915" w:right="511"/>
        <w:jc w:val="center"/>
        <w:rPr>
          <w:rFonts w:ascii="Times New Roman" w:hAnsi="Times New Roman" w:cs="Times New Roman"/>
          <w:sz w:val="28"/>
          <w:szCs w:val="28"/>
        </w:rPr>
      </w:pPr>
      <w:r w:rsidRPr="009A5588">
        <w:rPr>
          <w:rFonts w:ascii="Times New Roman" w:hAnsi="Times New Roman" w:cs="Times New Roman"/>
          <w:sz w:val="28"/>
          <w:szCs w:val="28"/>
        </w:rPr>
        <w:t>By</w:t>
      </w:r>
    </w:p>
    <w:p w:rsidR="00B34B74" w:rsidRPr="0094199E" w:rsidRDefault="001A6EDD" w:rsidP="00B34B74">
      <w:pPr>
        <w:spacing w:after="0" w:line="360" w:lineRule="auto"/>
        <w:ind w:left="686" w:right="140"/>
        <w:jc w:val="center"/>
        <w:rPr>
          <w:rFonts w:ascii="Times New Roman" w:hAnsi="Times New Roman" w:cs="Times New Roman"/>
          <w:sz w:val="32"/>
          <w:szCs w:val="32"/>
        </w:rPr>
      </w:pPr>
      <w:r>
        <w:rPr>
          <w:rFonts w:ascii="Times New Roman" w:hAnsi="Times New Roman" w:cs="Times New Roman"/>
          <w:sz w:val="32"/>
          <w:szCs w:val="32"/>
        </w:rPr>
        <w:t>Meenakshi Uikey (16104A0042</w:t>
      </w:r>
      <w:r w:rsidR="00B34B74" w:rsidRPr="0094199E">
        <w:rPr>
          <w:rFonts w:ascii="Times New Roman" w:hAnsi="Times New Roman" w:cs="Times New Roman"/>
          <w:sz w:val="32"/>
          <w:szCs w:val="32"/>
        </w:rPr>
        <w:t>)</w:t>
      </w:r>
    </w:p>
    <w:p w:rsidR="00B34B74" w:rsidRPr="0094199E" w:rsidRDefault="001A6EDD" w:rsidP="00B34B74">
      <w:pPr>
        <w:spacing w:after="0" w:line="360" w:lineRule="auto"/>
        <w:ind w:left="686"/>
        <w:jc w:val="center"/>
        <w:rPr>
          <w:rFonts w:ascii="Times New Roman" w:hAnsi="Times New Roman" w:cs="Times New Roman"/>
          <w:sz w:val="32"/>
          <w:szCs w:val="32"/>
        </w:rPr>
      </w:pPr>
      <w:r>
        <w:rPr>
          <w:rFonts w:ascii="Times New Roman" w:hAnsi="Times New Roman" w:cs="Times New Roman"/>
          <w:sz w:val="32"/>
          <w:szCs w:val="32"/>
        </w:rPr>
        <w:t>Prajakta Lonkar (16104A0068</w:t>
      </w:r>
      <w:r w:rsidR="00B34B74" w:rsidRPr="0094199E">
        <w:rPr>
          <w:rFonts w:ascii="Times New Roman" w:hAnsi="Times New Roman" w:cs="Times New Roman"/>
          <w:sz w:val="32"/>
          <w:szCs w:val="32"/>
        </w:rPr>
        <w:t>)</w:t>
      </w:r>
    </w:p>
    <w:p w:rsidR="00B34B74" w:rsidRDefault="001A6EDD" w:rsidP="00B34B74">
      <w:pPr>
        <w:spacing w:after="0" w:line="360" w:lineRule="auto"/>
        <w:ind w:left="686"/>
        <w:jc w:val="center"/>
        <w:rPr>
          <w:rFonts w:ascii="Times New Roman" w:hAnsi="Times New Roman" w:cs="Times New Roman"/>
          <w:sz w:val="32"/>
          <w:szCs w:val="32"/>
        </w:rPr>
      </w:pPr>
      <w:r>
        <w:rPr>
          <w:rFonts w:ascii="Times New Roman" w:hAnsi="Times New Roman" w:cs="Times New Roman"/>
          <w:sz w:val="32"/>
          <w:szCs w:val="32"/>
        </w:rPr>
        <w:t>Prashast Yadav (16103A0010</w:t>
      </w:r>
      <w:r w:rsidR="00B34B74" w:rsidRPr="0094199E">
        <w:rPr>
          <w:rFonts w:ascii="Times New Roman" w:hAnsi="Times New Roman" w:cs="Times New Roman"/>
          <w:sz w:val="32"/>
          <w:szCs w:val="32"/>
        </w:rPr>
        <w:t>)</w:t>
      </w:r>
    </w:p>
    <w:p w:rsidR="001A6EDD" w:rsidRPr="0094199E" w:rsidRDefault="001A6EDD" w:rsidP="00B34B74">
      <w:pPr>
        <w:spacing w:after="0" w:line="360" w:lineRule="auto"/>
        <w:ind w:left="686"/>
        <w:jc w:val="center"/>
        <w:rPr>
          <w:rFonts w:ascii="Times New Roman" w:hAnsi="Times New Roman" w:cs="Times New Roman"/>
          <w:sz w:val="32"/>
          <w:szCs w:val="32"/>
        </w:rPr>
      </w:pPr>
      <w:r>
        <w:rPr>
          <w:rFonts w:ascii="Times New Roman" w:hAnsi="Times New Roman" w:cs="Times New Roman"/>
          <w:sz w:val="32"/>
          <w:szCs w:val="32"/>
        </w:rPr>
        <w:t>Pranav Kharche (16104A00</w:t>
      </w:r>
      <w:r w:rsidR="005F1CBD">
        <w:rPr>
          <w:rFonts w:ascii="Times New Roman" w:hAnsi="Times New Roman" w:cs="Times New Roman"/>
          <w:sz w:val="32"/>
          <w:szCs w:val="32"/>
        </w:rPr>
        <w:t>50</w:t>
      </w:r>
      <w:r>
        <w:rPr>
          <w:rFonts w:ascii="Times New Roman" w:hAnsi="Times New Roman" w:cs="Times New Roman"/>
          <w:sz w:val="32"/>
          <w:szCs w:val="32"/>
        </w:rPr>
        <w:t>)</w:t>
      </w:r>
    </w:p>
    <w:p w:rsidR="00CA1632" w:rsidRDefault="00CA1632" w:rsidP="00CA1632">
      <w:pPr>
        <w:rPr>
          <w:rFonts w:ascii="Times New Roman" w:hAnsi="Times New Roman" w:cs="Times New Roman"/>
          <w:sz w:val="32"/>
          <w:szCs w:val="32"/>
        </w:rPr>
      </w:pPr>
    </w:p>
    <w:p w:rsidR="00CA1632" w:rsidRDefault="00CA1632" w:rsidP="00CA1632">
      <w:pPr>
        <w:spacing w:after="114" w:line="265" w:lineRule="auto"/>
        <w:ind w:left="686" w:right="214"/>
        <w:jc w:val="center"/>
        <w:rPr>
          <w:rFonts w:ascii="Times New Roman" w:hAnsi="Times New Roman" w:cs="Times New Roman"/>
          <w:sz w:val="30"/>
        </w:rPr>
      </w:pPr>
      <w:r w:rsidRPr="006E71F5">
        <w:rPr>
          <w:rFonts w:ascii="Times New Roman" w:hAnsi="Times New Roman" w:cs="Times New Roman"/>
          <w:sz w:val="30"/>
        </w:rPr>
        <w:t>Under the Guidance of</w:t>
      </w:r>
    </w:p>
    <w:p w:rsidR="00CA1632" w:rsidRDefault="00CA1632" w:rsidP="00146914">
      <w:pPr>
        <w:spacing w:after="114" w:line="265" w:lineRule="auto"/>
        <w:ind w:left="686" w:right="214"/>
        <w:jc w:val="center"/>
        <w:rPr>
          <w:rFonts w:ascii="Times New Roman" w:hAnsi="Times New Roman" w:cs="Times New Roman"/>
          <w:sz w:val="32"/>
          <w:szCs w:val="32"/>
        </w:rPr>
      </w:pPr>
      <w:r w:rsidRPr="0094199E">
        <w:rPr>
          <w:rFonts w:ascii="Times New Roman" w:hAnsi="Times New Roman" w:cs="Times New Roman"/>
          <w:sz w:val="32"/>
          <w:szCs w:val="32"/>
        </w:rPr>
        <w:t>Dr. Prof. Saurabh Mehta</w:t>
      </w:r>
    </w:p>
    <w:p w:rsidR="00CA1632" w:rsidRPr="006E71F5" w:rsidRDefault="00E90FEE" w:rsidP="00E90FEE">
      <w:pPr>
        <w:spacing w:after="409"/>
        <w:rPr>
          <w:rFonts w:ascii="Times New Roman" w:hAnsi="Times New Roman" w:cs="Times New Roman"/>
        </w:rPr>
      </w:pPr>
      <w:r>
        <w:rPr>
          <w:rFonts w:ascii="Times New Roman" w:hAnsi="Times New Roman" w:cs="Times New Roman"/>
          <w:sz w:val="32"/>
          <w:szCs w:val="32"/>
        </w:rPr>
        <w:t xml:space="preserve">                                           </w:t>
      </w:r>
      <w:r w:rsidR="00CA1632" w:rsidRPr="006E71F5">
        <w:rPr>
          <w:rFonts w:ascii="Times New Roman" w:hAnsi="Times New Roman" w:cs="Times New Roman"/>
          <w:noProof/>
          <w:lang w:val="en-US" w:bidi="ar-SA"/>
        </w:rPr>
        <w:drawing>
          <wp:inline distT="0" distB="0" distL="0" distR="0">
            <wp:extent cx="1936543" cy="506164"/>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9" cstate="print"/>
                    <a:stretch>
                      <a:fillRect/>
                    </a:stretch>
                  </pic:blipFill>
                  <pic:spPr>
                    <a:xfrm>
                      <a:off x="0" y="0"/>
                      <a:ext cx="1936543" cy="506164"/>
                    </a:xfrm>
                    <a:prstGeom prst="rect">
                      <a:avLst/>
                    </a:prstGeom>
                  </pic:spPr>
                </pic:pic>
              </a:graphicData>
            </a:graphic>
          </wp:inline>
        </w:drawing>
      </w:r>
    </w:p>
    <w:p w:rsidR="00CA1632" w:rsidRPr="006E71F5" w:rsidRDefault="00CA1632" w:rsidP="00CA1632">
      <w:pPr>
        <w:spacing w:after="122"/>
        <w:ind w:left="1351"/>
        <w:rPr>
          <w:rFonts w:ascii="Times New Roman" w:hAnsi="Times New Roman" w:cs="Times New Roman"/>
        </w:rPr>
      </w:pPr>
      <w:r>
        <w:rPr>
          <w:rFonts w:ascii="Times New Roman" w:hAnsi="Times New Roman" w:cs="Times New Roman"/>
          <w:sz w:val="30"/>
        </w:rPr>
        <w:t xml:space="preserve">   </w:t>
      </w:r>
      <w:r w:rsidRPr="006E71F5">
        <w:rPr>
          <w:rFonts w:ascii="Times New Roman" w:hAnsi="Times New Roman" w:cs="Times New Roman"/>
          <w:sz w:val="30"/>
        </w:rPr>
        <w:t xml:space="preserve">Department of </w:t>
      </w:r>
      <w:r w:rsidRPr="006E71F5">
        <w:rPr>
          <w:rFonts w:ascii="Times New Roman" w:hAnsi="Times New Roman" w:cs="Times New Roman"/>
          <w:color w:val="FF0000"/>
          <w:sz w:val="30"/>
        </w:rPr>
        <w:t xml:space="preserve">Electronics and Telecommunication </w:t>
      </w:r>
      <w:r w:rsidRPr="006E71F5">
        <w:rPr>
          <w:rFonts w:ascii="Times New Roman" w:hAnsi="Times New Roman" w:cs="Times New Roman"/>
          <w:sz w:val="30"/>
        </w:rPr>
        <w:t>Engineering</w:t>
      </w:r>
    </w:p>
    <w:p w:rsidR="00146914" w:rsidRPr="00146914" w:rsidRDefault="00CA1632" w:rsidP="00D660CA">
      <w:pPr>
        <w:spacing w:after="157" w:line="265" w:lineRule="auto"/>
        <w:rPr>
          <w:rFonts w:ascii="Times New Roman" w:hAnsi="Times New Roman" w:cs="Times New Roman"/>
          <w:sz w:val="30"/>
        </w:rPr>
      </w:pPr>
      <w:r w:rsidRPr="006E71F5">
        <w:rPr>
          <w:rFonts w:ascii="Times New Roman" w:hAnsi="Times New Roman" w:cs="Times New Roman"/>
          <w:sz w:val="30"/>
        </w:rPr>
        <w:t>Vidyalankar Institute of Technology, Wadala</w:t>
      </w:r>
      <w:r>
        <w:rPr>
          <w:rFonts w:ascii="Times New Roman" w:hAnsi="Times New Roman" w:cs="Times New Roman"/>
          <w:sz w:val="30"/>
        </w:rPr>
        <w:t xml:space="preserve"> </w:t>
      </w:r>
      <w:r w:rsidRPr="006E71F5">
        <w:rPr>
          <w:rFonts w:ascii="Times New Roman" w:hAnsi="Times New Roman" w:cs="Times New Roman"/>
          <w:sz w:val="30"/>
        </w:rPr>
        <w:t>(E), Mumbai</w:t>
      </w:r>
    </w:p>
    <w:p w:rsidR="00CA1632" w:rsidRDefault="00CA1632" w:rsidP="00CA1632">
      <w:pPr>
        <w:spacing w:after="157" w:line="265" w:lineRule="auto"/>
      </w:pPr>
      <w:r>
        <w:t xml:space="preserve">                                                                         </w:t>
      </w:r>
    </w:p>
    <w:p w:rsidR="0094199E" w:rsidRDefault="0094199E" w:rsidP="0094199E">
      <w:pPr>
        <w:spacing w:after="201"/>
        <w:ind w:left="484" w:right="20"/>
        <w:rPr>
          <w:rFonts w:ascii="Times New Roman" w:hAnsi="Times New Roman" w:cs="Times New Roman"/>
        </w:rPr>
      </w:pPr>
    </w:p>
    <w:p w:rsidR="0094199E" w:rsidRDefault="0094199E" w:rsidP="0094199E">
      <w:pPr>
        <w:spacing w:after="157" w:line="265" w:lineRule="auto"/>
        <w:jc w:val="center"/>
        <w:rPr>
          <w:rFonts w:ascii="Times New Roman" w:eastAsia="Cambria" w:hAnsi="Times New Roman" w:cs="Times New Roman"/>
          <w:u w:val="single"/>
        </w:rPr>
      </w:pPr>
    </w:p>
    <w:p w:rsidR="0094199E" w:rsidRPr="009A5588" w:rsidRDefault="001A6EDD" w:rsidP="0094199E">
      <w:pPr>
        <w:spacing w:after="157" w:line="265" w:lineRule="auto"/>
        <w:jc w:val="center"/>
        <w:rPr>
          <w:rFonts w:ascii="Times New Roman" w:eastAsia="Cambria" w:hAnsi="Times New Roman" w:cs="Times New Roman"/>
          <w:b/>
          <w:bCs/>
          <w:sz w:val="36"/>
          <w:szCs w:val="36"/>
          <w:u w:val="single"/>
        </w:rPr>
      </w:pPr>
      <w:r>
        <w:rPr>
          <w:rFonts w:ascii="Times New Roman" w:eastAsia="Cambria" w:hAnsi="Times New Roman" w:cs="Times New Roman"/>
          <w:sz w:val="32"/>
          <w:szCs w:val="32"/>
        </w:rPr>
        <w:t xml:space="preserve">    </w:t>
      </w:r>
      <w:r w:rsidRPr="009A5588">
        <w:rPr>
          <w:rFonts w:ascii="Times New Roman" w:eastAsia="Cambria" w:hAnsi="Times New Roman" w:cs="Times New Roman"/>
          <w:sz w:val="36"/>
          <w:szCs w:val="36"/>
        </w:rPr>
        <w:t xml:space="preserve">   </w:t>
      </w:r>
      <w:r w:rsidR="0094199E" w:rsidRPr="009A5588">
        <w:rPr>
          <w:rFonts w:ascii="Times New Roman" w:eastAsia="Cambria" w:hAnsi="Times New Roman" w:cs="Times New Roman"/>
          <w:b/>
          <w:bCs/>
          <w:sz w:val="36"/>
          <w:szCs w:val="36"/>
          <w:u w:val="single"/>
        </w:rPr>
        <w:t>CERTIFICATE</w:t>
      </w:r>
    </w:p>
    <w:p w:rsidR="0094199E" w:rsidRDefault="0094199E" w:rsidP="0094199E">
      <w:pPr>
        <w:spacing w:after="201"/>
        <w:ind w:left="484" w:right="20"/>
        <w:rPr>
          <w:rFonts w:ascii="Times New Roman" w:hAnsi="Times New Roman" w:cs="Times New Roman"/>
        </w:rPr>
      </w:pPr>
    </w:p>
    <w:p w:rsidR="0094199E" w:rsidRPr="009A5588" w:rsidRDefault="0094199E" w:rsidP="0094199E">
      <w:pPr>
        <w:spacing w:after="201"/>
        <w:ind w:left="484" w:right="20"/>
        <w:rPr>
          <w:rFonts w:ascii="Times New Roman" w:hAnsi="Times New Roman" w:cs="Times New Roman"/>
          <w:sz w:val="32"/>
          <w:szCs w:val="32"/>
        </w:rPr>
      </w:pPr>
      <w:r w:rsidRPr="009A5588">
        <w:rPr>
          <w:rFonts w:ascii="Times New Roman" w:hAnsi="Times New Roman" w:cs="Times New Roman"/>
          <w:sz w:val="32"/>
          <w:szCs w:val="32"/>
        </w:rPr>
        <w:t xml:space="preserve">                                </w:t>
      </w:r>
      <w:r w:rsidR="009A5588">
        <w:rPr>
          <w:rFonts w:ascii="Times New Roman" w:hAnsi="Times New Roman" w:cs="Times New Roman"/>
          <w:sz w:val="32"/>
          <w:szCs w:val="32"/>
        </w:rPr>
        <w:t xml:space="preserve">     </w:t>
      </w:r>
      <w:r w:rsidRPr="009A5588">
        <w:rPr>
          <w:rFonts w:ascii="Times New Roman" w:hAnsi="Times New Roman" w:cs="Times New Roman"/>
          <w:sz w:val="32"/>
          <w:szCs w:val="32"/>
        </w:rPr>
        <w:t xml:space="preserve"> This is to certify that</w:t>
      </w:r>
    </w:p>
    <w:p w:rsidR="0094199E" w:rsidRDefault="0094199E" w:rsidP="0094199E">
      <w:pPr>
        <w:spacing w:after="0" w:line="360" w:lineRule="auto"/>
        <w:ind w:left="686" w:right="140"/>
        <w:jc w:val="center"/>
        <w:rPr>
          <w:rFonts w:ascii="Times New Roman" w:hAnsi="Times New Roman" w:cs="Times New Roman"/>
          <w:sz w:val="30"/>
        </w:rPr>
      </w:pPr>
    </w:p>
    <w:p w:rsidR="001A6EDD" w:rsidRPr="0094199E" w:rsidRDefault="001A6EDD" w:rsidP="001A6EDD">
      <w:pPr>
        <w:spacing w:after="0" w:line="360" w:lineRule="auto"/>
        <w:ind w:left="686" w:right="140"/>
        <w:jc w:val="center"/>
        <w:rPr>
          <w:rFonts w:ascii="Times New Roman" w:hAnsi="Times New Roman" w:cs="Times New Roman"/>
          <w:sz w:val="32"/>
          <w:szCs w:val="32"/>
        </w:rPr>
      </w:pPr>
      <w:r>
        <w:rPr>
          <w:rFonts w:ascii="Times New Roman" w:hAnsi="Times New Roman" w:cs="Times New Roman"/>
          <w:sz w:val="32"/>
          <w:szCs w:val="32"/>
        </w:rPr>
        <w:t>Meenakshi Uikey (16104A0042</w:t>
      </w:r>
      <w:r w:rsidRPr="0094199E">
        <w:rPr>
          <w:rFonts w:ascii="Times New Roman" w:hAnsi="Times New Roman" w:cs="Times New Roman"/>
          <w:sz w:val="32"/>
          <w:szCs w:val="32"/>
        </w:rPr>
        <w:t>)</w:t>
      </w:r>
    </w:p>
    <w:p w:rsidR="001A6EDD" w:rsidRPr="0094199E" w:rsidRDefault="001A6EDD" w:rsidP="001A6EDD">
      <w:pPr>
        <w:spacing w:after="0" w:line="360" w:lineRule="auto"/>
        <w:ind w:left="686"/>
        <w:jc w:val="center"/>
        <w:rPr>
          <w:rFonts w:ascii="Times New Roman" w:hAnsi="Times New Roman" w:cs="Times New Roman"/>
          <w:sz w:val="32"/>
          <w:szCs w:val="32"/>
        </w:rPr>
      </w:pPr>
      <w:r>
        <w:rPr>
          <w:rFonts w:ascii="Times New Roman" w:hAnsi="Times New Roman" w:cs="Times New Roman"/>
          <w:sz w:val="32"/>
          <w:szCs w:val="32"/>
        </w:rPr>
        <w:t>Prajakta Lonkar (16104A0068</w:t>
      </w:r>
      <w:r w:rsidRPr="0094199E">
        <w:rPr>
          <w:rFonts w:ascii="Times New Roman" w:hAnsi="Times New Roman" w:cs="Times New Roman"/>
          <w:sz w:val="32"/>
          <w:szCs w:val="32"/>
        </w:rPr>
        <w:t>)</w:t>
      </w:r>
    </w:p>
    <w:p w:rsidR="001A6EDD" w:rsidRDefault="001A6EDD" w:rsidP="001A6EDD">
      <w:pPr>
        <w:spacing w:after="0" w:line="360" w:lineRule="auto"/>
        <w:ind w:left="686"/>
        <w:jc w:val="center"/>
        <w:rPr>
          <w:rFonts w:ascii="Times New Roman" w:hAnsi="Times New Roman" w:cs="Times New Roman"/>
          <w:sz w:val="32"/>
          <w:szCs w:val="32"/>
        </w:rPr>
      </w:pPr>
      <w:r>
        <w:rPr>
          <w:rFonts w:ascii="Times New Roman" w:hAnsi="Times New Roman" w:cs="Times New Roman"/>
          <w:sz w:val="32"/>
          <w:szCs w:val="32"/>
        </w:rPr>
        <w:t>Prashast Yadav (16103A0010</w:t>
      </w:r>
      <w:r w:rsidRPr="0094199E">
        <w:rPr>
          <w:rFonts w:ascii="Times New Roman" w:hAnsi="Times New Roman" w:cs="Times New Roman"/>
          <w:sz w:val="32"/>
          <w:szCs w:val="32"/>
        </w:rPr>
        <w:t>)</w:t>
      </w:r>
    </w:p>
    <w:p w:rsidR="001A6EDD" w:rsidRPr="0094199E" w:rsidRDefault="001A6EDD" w:rsidP="001A6EDD">
      <w:pPr>
        <w:spacing w:after="0" w:line="360" w:lineRule="auto"/>
        <w:ind w:left="686"/>
        <w:jc w:val="center"/>
        <w:rPr>
          <w:rFonts w:ascii="Times New Roman" w:hAnsi="Times New Roman" w:cs="Times New Roman"/>
          <w:sz w:val="32"/>
          <w:szCs w:val="32"/>
        </w:rPr>
      </w:pPr>
      <w:r>
        <w:rPr>
          <w:rFonts w:ascii="Times New Roman" w:hAnsi="Times New Roman" w:cs="Times New Roman"/>
          <w:sz w:val="32"/>
          <w:szCs w:val="32"/>
        </w:rPr>
        <w:t>Pranav Kharche (16104A00</w:t>
      </w:r>
      <w:r w:rsidR="00061879">
        <w:rPr>
          <w:rFonts w:ascii="Times New Roman" w:hAnsi="Times New Roman" w:cs="Times New Roman"/>
          <w:sz w:val="32"/>
          <w:szCs w:val="32"/>
        </w:rPr>
        <w:t>50</w:t>
      </w:r>
      <w:r>
        <w:rPr>
          <w:rFonts w:ascii="Times New Roman" w:hAnsi="Times New Roman" w:cs="Times New Roman"/>
          <w:sz w:val="32"/>
          <w:szCs w:val="32"/>
        </w:rPr>
        <w:t>)</w:t>
      </w:r>
    </w:p>
    <w:p w:rsidR="0094199E" w:rsidRPr="006E71F5" w:rsidRDefault="0094199E" w:rsidP="0094199E">
      <w:pPr>
        <w:spacing w:after="201"/>
        <w:ind w:left="484" w:right="20"/>
        <w:jc w:val="center"/>
        <w:rPr>
          <w:rFonts w:ascii="Times New Roman" w:hAnsi="Times New Roman" w:cs="Times New Roman"/>
        </w:rPr>
      </w:pPr>
    </w:p>
    <w:p w:rsidR="0094199E" w:rsidRPr="009A5588" w:rsidRDefault="0094199E" w:rsidP="0094199E">
      <w:pPr>
        <w:spacing w:after="686"/>
        <w:ind w:left="484" w:right="84"/>
        <w:jc w:val="center"/>
        <w:rPr>
          <w:rFonts w:ascii="Times New Roman" w:hAnsi="Times New Roman" w:cs="Times New Roman"/>
          <w:sz w:val="32"/>
          <w:szCs w:val="32"/>
        </w:rPr>
      </w:pPr>
      <w:r w:rsidRPr="009A5588">
        <w:rPr>
          <w:rFonts w:ascii="Times New Roman" w:hAnsi="Times New Roman" w:cs="Times New Roman"/>
          <w:sz w:val="32"/>
          <w:szCs w:val="32"/>
        </w:rPr>
        <w:t>Have successfully completed the project titled</w:t>
      </w:r>
    </w:p>
    <w:p w:rsidR="0094199E" w:rsidRPr="009A5588" w:rsidRDefault="0094199E" w:rsidP="0094199E">
      <w:pPr>
        <w:pStyle w:val="Heading1"/>
        <w:spacing w:after="274"/>
        <w:jc w:val="center"/>
        <w:rPr>
          <w:rFonts w:ascii="Times New Roman" w:hAnsi="Times New Roman" w:cs="Times New Roman"/>
          <w:szCs w:val="32"/>
        </w:rPr>
      </w:pPr>
      <w:r w:rsidRPr="009A5588">
        <w:rPr>
          <w:rFonts w:ascii="Times New Roman" w:hAnsi="Times New Roman" w:cs="Times New Roman"/>
          <w:szCs w:val="32"/>
        </w:rPr>
        <w:t>“</w:t>
      </w:r>
      <w:r w:rsidR="001A6EDD" w:rsidRPr="009A5588">
        <w:rPr>
          <w:rFonts w:ascii="Times New Roman" w:hAnsi="Times New Roman" w:cs="Times New Roman"/>
          <w:szCs w:val="32"/>
        </w:rPr>
        <w:t>Robotic Arm Using Arduino</w:t>
      </w:r>
      <w:r w:rsidRPr="009A5588">
        <w:rPr>
          <w:rFonts w:ascii="Times New Roman" w:hAnsi="Times New Roman" w:cs="Times New Roman"/>
          <w:szCs w:val="32"/>
        </w:rPr>
        <w:t>”</w:t>
      </w:r>
    </w:p>
    <w:p w:rsidR="0094199E" w:rsidRPr="009A5588" w:rsidRDefault="0094199E" w:rsidP="0094199E">
      <w:pPr>
        <w:rPr>
          <w:sz w:val="32"/>
          <w:szCs w:val="32"/>
        </w:rPr>
      </w:pPr>
    </w:p>
    <w:p w:rsidR="0094199E" w:rsidRPr="009A5588" w:rsidRDefault="0094199E" w:rsidP="0094199E">
      <w:pPr>
        <w:spacing w:after="1"/>
        <w:ind w:left="484" w:right="20"/>
        <w:jc w:val="center"/>
        <w:rPr>
          <w:rFonts w:ascii="Times New Roman" w:hAnsi="Times New Roman" w:cs="Times New Roman"/>
          <w:sz w:val="32"/>
          <w:szCs w:val="32"/>
        </w:rPr>
      </w:pPr>
      <w:r w:rsidRPr="009A5588">
        <w:rPr>
          <w:rFonts w:ascii="Times New Roman" w:hAnsi="Times New Roman" w:cs="Times New Roman"/>
          <w:sz w:val="32"/>
          <w:szCs w:val="32"/>
        </w:rPr>
        <w:t>The project was undertaken as a part of the curriculum in partial fulfilment</w:t>
      </w:r>
    </w:p>
    <w:p w:rsidR="0094199E" w:rsidRPr="009A5588" w:rsidRDefault="0094199E" w:rsidP="0094199E">
      <w:pPr>
        <w:spacing w:after="1"/>
        <w:ind w:left="484" w:right="25"/>
        <w:jc w:val="center"/>
        <w:rPr>
          <w:rFonts w:ascii="Times New Roman" w:hAnsi="Times New Roman" w:cs="Times New Roman"/>
          <w:sz w:val="32"/>
          <w:szCs w:val="32"/>
        </w:rPr>
      </w:pPr>
      <w:r w:rsidRPr="009A5588">
        <w:rPr>
          <w:rFonts w:ascii="Times New Roman" w:hAnsi="Times New Roman" w:cs="Times New Roman"/>
          <w:sz w:val="32"/>
          <w:szCs w:val="32"/>
        </w:rPr>
        <w:t>of</w:t>
      </w:r>
    </w:p>
    <w:p w:rsidR="0094199E" w:rsidRPr="009A5588" w:rsidRDefault="0094199E" w:rsidP="0094199E">
      <w:pPr>
        <w:spacing w:after="201"/>
        <w:ind w:left="484"/>
        <w:jc w:val="center"/>
        <w:rPr>
          <w:rFonts w:ascii="Times New Roman" w:hAnsi="Times New Roman" w:cs="Times New Roman"/>
          <w:sz w:val="32"/>
          <w:szCs w:val="32"/>
        </w:rPr>
      </w:pPr>
      <w:r w:rsidRPr="009A5588">
        <w:rPr>
          <w:rFonts w:ascii="Times New Roman" w:hAnsi="Times New Roman" w:cs="Times New Roman"/>
          <w:sz w:val="32"/>
          <w:szCs w:val="32"/>
        </w:rPr>
        <w:t>T.E</w:t>
      </w:r>
      <w:r w:rsidRPr="009A5588">
        <w:rPr>
          <w:rFonts w:ascii="Times New Roman" w:hAnsi="Times New Roman" w:cs="Times New Roman"/>
          <w:color w:val="FF0000"/>
          <w:sz w:val="32"/>
          <w:szCs w:val="32"/>
        </w:rPr>
        <w:t xml:space="preserve">. </w:t>
      </w:r>
      <w:r w:rsidRPr="009A5588">
        <w:rPr>
          <w:rFonts w:ascii="Times New Roman" w:hAnsi="Times New Roman" w:cs="Times New Roman"/>
          <w:sz w:val="32"/>
          <w:szCs w:val="32"/>
        </w:rPr>
        <w:t>Degree in Electronics &amp; Telecommunication Engineering.</w:t>
      </w:r>
    </w:p>
    <w:p w:rsidR="0094199E" w:rsidRPr="009A5588" w:rsidRDefault="0094199E" w:rsidP="0094199E">
      <w:pPr>
        <w:spacing w:after="201"/>
        <w:ind w:left="484" w:right="25"/>
        <w:jc w:val="center"/>
        <w:rPr>
          <w:rFonts w:ascii="Times New Roman" w:hAnsi="Times New Roman" w:cs="Times New Roman"/>
          <w:sz w:val="32"/>
          <w:szCs w:val="32"/>
        </w:rPr>
      </w:pPr>
      <w:r w:rsidRPr="009A5588">
        <w:rPr>
          <w:rFonts w:ascii="Times New Roman" w:hAnsi="Times New Roman" w:cs="Times New Roman"/>
          <w:sz w:val="32"/>
          <w:szCs w:val="32"/>
        </w:rPr>
        <w:t>(University Of Mumbai)</w:t>
      </w:r>
    </w:p>
    <w:p w:rsidR="0094199E" w:rsidRPr="009A5588" w:rsidRDefault="001A6EDD" w:rsidP="0094199E">
      <w:pPr>
        <w:spacing w:after="201"/>
        <w:ind w:left="484" w:right="84"/>
        <w:jc w:val="center"/>
        <w:rPr>
          <w:rFonts w:ascii="Times New Roman" w:hAnsi="Times New Roman" w:cs="Times New Roman"/>
          <w:sz w:val="32"/>
          <w:szCs w:val="32"/>
        </w:rPr>
      </w:pPr>
      <w:r w:rsidRPr="009A5588">
        <w:rPr>
          <w:rFonts w:ascii="Times New Roman" w:hAnsi="Times New Roman" w:cs="Times New Roman"/>
          <w:sz w:val="32"/>
          <w:szCs w:val="32"/>
        </w:rPr>
        <w:t>For the Academic year 2018-2019</w:t>
      </w:r>
    </w:p>
    <w:p w:rsidR="0094199E" w:rsidRPr="006E71F5" w:rsidRDefault="0094199E" w:rsidP="0094199E">
      <w:pPr>
        <w:spacing w:after="201"/>
        <w:ind w:left="484" w:right="84"/>
        <w:jc w:val="center"/>
        <w:rPr>
          <w:rFonts w:ascii="Times New Roman" w:hAnsi="Times New Roman" w:cs="Times New Roman"/>
        </w:rPr>
      </w:pPr>
    </w:p>
    <w:p w:rsidR="0094199E" w:rsidRDefault="0094199E" w:rsidP="0094199E">
      <w:pPr>
        <w:spacing w:after="201"/>
        <w:ind w:right="84"/>
        <w:rPr>
          <w:rFonts w:ascii="Times New Roman" w:hAnsi="Times New Roman" w:cs="Times New Roman"/>
        </w:rPr>
      </w:pPr>
    </w:p>
    <w:p w:rsidR="0094199E" w:rsidRPr="009A5588" w:rsidRDefault="0094199E" w:rsidP="0094199E">
      <w:pPr>
        <w:tabs>
          <w:tab w:val="center" w:pos="2611"/>
          <w:tab w:val="center" w:pos="9121"/>
        </w:tabs>
        <w:spacing w:after="704" w:line="265" w:lineRule="auto"/>
        <w:rPr>
          <w:rFonts w:ascii="Times New Roman" w:hAnsi="Times New Roman" w:cs="Times New Roman"/>
          <w:sz w:val="32"/>
          <w:szCs w:val="32"/>
        </w:rPr>
      </w:pPr>
      <w:r w:rsidRPr="009A5588">
        <w:rPr>
          <w:rFonts w:ascii="Times New Roman" w:hAnsi="Times New Roman" w:cs="Times New Roman"/>
          <w:sz w:val="32"/>
          <w:szCs w:val="32"/>
        </w:rPr>
        <w:t xml:space="preserve">Internal Examiner                                </w:t>
      </w:r>
      <w:r w:rsidRPr="009A5588">
        <w:rPr>
          <w:rFonts w:ascii="Times New Roman" w:hAnsi="Times New Roman" w:cs="Times New Roman"/>
          <w:sz w:val="32"/>
          <w:szCs w:val="32"/>
        </w:rPr>
        <w:tab/>
        <w:t>External Examiner</w:t>
      </w:r>
    </w:p>
    <w:p w:rsidR="00AB152E" w:rsidRDefault="00AB152E" w:rsidP="0094199E">
      <w:pPr>
        <w:spacing w:line="240" w:lineRule="auto"/>
        <w:ind w:left="-851"/>
        <w:jc w:val="center"/>
        <w:rPr>
          <w:rFonts w:ascii="Times New Roman" w:hAnsi="Times New Roman" w:cs="Times New Roman"/>
          <w:b/>
          <w:bCs/>
          <w:sz w:val="36"/>
          <w:szCs w:val="36"/>
        </w:rPr>
      </w:pPr>
    </w:p>
    <w:p w:rsidR="00F06414" w:rsidRPr="00CA37C7" w:rsidRDefault="00F06414" w:rsidP="00F06414">
      <w:pPr>
        <w:spacing w:line="240" w:lineRule="auto"/>
        <w:rPr>
          <w:rFonts w:ascii="Times New Roman" w:hAnsi="Times New Roman" w:cs="Times New Roman"/>
          <w:b/>
          <w:bCs/>
          <w:sz w:val="40"/>
          <w:szCs w:val="40"/>
        </w:rPr>
      </w:pPr>
    </w:p>
    <w:p w:rsidR="00F06414" w:rsidRPr="00CA37C7" w:rsidRDefault="00F06414" w:rsidP="00F06414">
      <w:pPr>
        <w:pStyle w:val="Heading2"/>
        <w:spacing w:after="167"/>
        <w:ind w:left="404" w:right="216"/>
        <w:jc w:val="center"/>
        <w:rPr>
          <w:rFonts w:ascii="Times New Roman" w:hAnsi="Times New Roman" w:cs="Times New Roman"/>
          <w:b/>
          <w:bCs/>
          <w:color w:val="auto"/>
          <w:sz w:val="40"/>
          <w:szCs w:val="40"/>
          <w:u w:val="single"/>
        </w:rPr>
      </w:pPr>
      <w:r w:rsidRPr="00CA37C7">
        <w:rPr>
          <w:rFonts w:ascii="Times New Roman" w:hAnsi="Times New Roman" w:cs="Times New Roman"/>
          <w:b/>
          <w:bCs/>
          <w:color w:val="auto"/>
          <w:sz w:val="40"/>
          <w:szCs w:val="40"/>
          <w:u w:val="single"/>
        </w:rPr>
        <w:t>DECLARATION</w:t>
      </w:r>
    </w:p>
    <w:p w:rsidR="00F06414" w:rsidRPr="00A81496" w:rsidRDefault="00F06414" w:rsidP="00F06414">
      <w:pPr>
        <w:ind w:right="216"/>
        <w:rPr>
          <w:rFonts w:ascii="Times New Roman" w:hAnsi="Times New Roman" w:cs="Times New Roman"/>
        </w:rPr>
      </w:pPr>
    </w:p>
    <w:p w:rsidR="00F06414" w:rsidRPr="00CA37C7" w:rsidRDefault="009A5588" w:rsidP="00F06414">
      <w:pPr>
        <w:spacing w:after="835" w:line="360" w:lineRule="auto"/>
        <w:ind w:left="284" w:firstLine="720"/>
        <w:jc w:val="both"/>
        <w:rPr>
          <w:rFonts w:ascii="Times New Roman" w:hAnsi="Times New Roman" w:cs="Times New Roman"/>
          <w:sz w:val="36"/>
          <w:szCs w:val="36"/>
        </w:rPr>
      </w:pPr>
      <w:r>
        <w:rPr>
          <w:rFonts w:ascii="Times New Roman" w:hAnsi="Times New Roman" w:cs="Times New Roman"/>
          <w:sz w:val="36"/>
          <w:szCs w:val="36"/>
        </w:rPr>
        <w:t xml:space="preserve">   </w:t>
      </w:r>
      <w:r w:rsidR="00F06414" w:rsidRPr="00CA37C7">
        <w:rPr>
          <w:rFonts w:ascii="Times New Roman" w:hAnsi="Times New Roman" w:cs="Times New Roman"/>
          <w:sz w:val="36"/>
          <w:szCs w:val="36"/>
        </w:rPr>
        <w:t>We (</w:t>
      </w:r>
      <w:r w:rsidR="001A6EDD" w:rsidRPr="00CA37C7">
        <w:rPr>
          <w:rFonts w:ascii="Times New Roman" w:hAnsi="Times New Roman" w:cs="Times New Roman"/>
          <w:sz w:val="36"/>
          <w:szCs w:val="36"/>
        </w:rPr>
        <w:t>Meenakshi Uikey, Prajakta Lonkar, Prashast Yadav, Pranav Kharche</w:t>
      </w:r>
      <w:r w:rsidR="00F06414" w:rsidRPr="00CA37C7">
        <w:rPr>
          <w:rFonts w:ascii="Times New Roman" w:hAnsi="Times New Roman" w:cs="Times New Roman"/>
          <w:sz w:val="36"/>
          <w:szCs w:val="36"/>
        </w:rPr>
        <w:t>) declare that this written submission represents our own ideas in our own words and where other’s ideas or words have been used, we have adequately cited and referred the original sources. We also declare that we have adhered to all principles of academic honesty and integrity and have not misrepresented or fabricated or falsified any idea/ data/ fact/ source in our submission. We understand that any violation of the above will be cause for disciplinary action by the Institute and also evoke penal action from the sources which have thus not been properly cited from whom proper permission has not been taken.</w:t>
      </w:r>
    </w:p>
    <w:p w:rsidR="00F06414" w:rsidRDefault="00F06414" w:rsidP="0094199E">
      <w:pPr>
        <w:spacing w:line="240" w:lineRule="auto"/>
        <w:ind w:left="-851"/>
        <w:jc w:val="center"/>
        <w:rPr>
          <w:rFonts w:ascii="Times New Roman" w:hAnsi="Times New Roman" w:cs="Times New Roman"/>
          <w:b/>
          <w:bCs/>
          <w:sz w:val="36"/>
          <w:szCs w:val="36"/>
        </w:rPr>
      </w:pPr>
    </w:p>
    <w:p w:rsidR="00F06414" w:rsidRDefault="00F06414" w:rsidP="0094199E">
      <w:pPr>
        <w:spacing w:line="240" w:lineRule="auto"/>
        <w:ind w:left="-851"/>
        <w:jc w:val="center"/>
        <w:rPr>
          <w:rFonts w:ascii="Times New Roman" w:hAnsi="Times New Roman" w:cs="Times New Roman"/>
          <w:b/>
          <w:bCs/>
          <w:sz w:val="36"/>
          <w:szCs w:val="36"/>
        </w:rPr>
      </w:pPr>
    </w:p>
    <w:p w:rsidR="00F06414" w:rsidRDefault="00F06414" w:rsidP="0094199E">
      <w:pPr>
        <w:spacing w:line="240" w:lineRule="auto"/>
        <w:ind w:left="-851"/>
        <w:jc w:val="center"/>
        <w:rPr>
          <w:rFonts w:ascii="Times New Roman" w:hAnsi="Times New Roman" w:cs="Times New Roman"/>
          <w:b/>
          <w:bCs/>
          <w:sz w:val="36"/>
          <w:szCs w:val="36"/>
        </w:rPr>
      </w:pPr>
    </w:p>
    <w:p w:rsidR="00F06414" w:rsidRDefault="00F06414" w:rsidP="0094199E">
      <w:pPr>
        <w:spacing w:line="240" w:lineRule="auto"/>
        <w:ind w:left="-851"/>
        <w:jc w:val="center"/>
        <w:rPr>
          <w:rFonts w:ascii="Times New Roman" w:hAnsi="Times New Roman" w:cs="Times New Roman"/>
          <w:b/>
          <w:bCs/>
          <w:sz w:val="36"/>
          <w:szCs w:val="36"/>
        </w:rPr>
      </w:pPr>
    </w:p>
    <w:p w:rsidR="00F06414" w:rsidRDefault="00F06414" w:rsidP="0094199E">
      <w:pPr>
        <w:spacing w:line="240" w:lineRule="auto"/>
        <w:ind w:left="-851"/>
        <w:jc w:val="center"/>
        <w:rPr>
          <w:rFonts w:ascii="Times New Roman" w:hAnsi="Times New Roman" w:cs="Times New Roman"/>
          <w:b/>
          <w:bCs/>
          <w:sz w:val="36"/>
          <w:szCs w:val="36"/>
        </w:rPr>
      </w:pPr>
    </w:p>
    <w:p w:rsidR="00A14D75" w:rsidRPr="00A14D75" w:rsidRDefault="00A14D75" w:rsidP="00CA37C7">
      <w:pPr>
        <w:pStyle w:val="Heading2"/>
        <w:spacing w:after="167"/>
        <w:jc w:val="center"/>
        <w:rPr>
          <w:rFonts w:ascii="Times New Roman" w:hAnsi="Times New Roman" w:cs="Times New Roman"/>
          <w:b/>
          <w:bCs/>
          <w:color w:val="auto"/>
          <w:sz w:val="32"/>
          <w:szCs w:val="32"/>
          <w:u w:val="single"/>
        </w:rPr>
      </w:pPr>
      <w:r w:rsidRPr="00CA37C7">
        <w:rPr>
          <w:rFonts w:ascii="Times New Roman" w:hAnsi="Times New Roman" w:cs="Times New Roman"/>
          <w:b/>
          <w:bCs/>
          <w:color w:val="auto"/>
          <w:sz w:val="40"/>
          <w:szCs w:val="40"/>
          <w:u w:val="single"/>
        </w:rPr>
        <w:lastRenderedPageBreak/>
        <w:t>ACKNOWLEDGEMENT</w:t>
      </w:r>
    </w:p>
    <w:p w:rsidR="00A14D75" w:rsidRPr="00E81B52" w:rsidRDefault="00A14D75" w:rsidP="00A14D75">
      <w:pPr>
        <w:jc w:val="both"/>
      </w:pPr>
    </w:p>
    <w:p w:rsidR="00A14D75" w:rsidRPr="00CA37C7" w:rsidRDefault="009A5588" w:rsidP="00A14D75">
      <w:pPr>
        <w:spacing w:after="191" w:line="360" w:lineRule="auto"/>
        <w:jc w:val="both"/>
        <w:rPr>
          <w:rFonts w:ascii="Times New Roman" w:hAnsi="Times New Roman" w:cs="Times New Roman"/>
          <w:sz w:val="36"/>
          <w:szCs w:val="36"/>
        </w:rPr>
      </w:pPr>
      <w:r>
        <w:rPr>
          <w:rFonts w:ascii="Times New Roman" w:hAnsi="Times New Roman" w:cs="Times New Roman"/>
          <w:sz w:val="36"/>
          <w:szCs w:val="36"/>
        </w:rPr>
        <w:t xml:space="preserve">             </w:t>
      </w:r>
      <w:r w:rsidR="00A14D75" w:rsidRPr="00CA37C7">
        <w:rPr>
          <w:rFonts w:ascii="Times New Roman" w:hAnsi="Times New Roman" w:cs="Times New Roman"/>
          <w:sz w:val="36"/>
          <w:szCs w:val="36"/>
        </w:rPr>
        <w:t>We take this opportunity to express our gratitude to the people who have helped us in the due course of making this report. We are thankful to our guide Dr. Prof. Saurabh Mehta, for his suggestions and constructive criticism which has proved immensely helpful in the proper execution of the presented work and writing of this report. We are also thankful to Vidyalankar Institute of Technology, for providing us with infrastructure for fulfilment of our project requirements.</w:t>
      </w:r>
    </w:p>
    <w:p w:rsidR="00A14D75" w:rsidRPr="00CA37C7" w:rsidRDefault="009A5588" w:rsidP="00A14D75">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              </w:t>
      </w:r>
      <w:r w:rsidR="00A14D75" w:rsidRPr="00CA37C7">
        <w:rPr>
          <w:rFonts w:ascii="Times New Roman" w:hAnsi="Times New Roman" w:cs="Times New Roman"/>
          <w:sz w:val="36"/>
          <w:szCs w:val="36"/>
        </w:rPr>
        <w:t>Lastly, we thank almighty, our parents, our family and friends for their constant  encouragement.</w:t>
      </w:r>
    </w:p>
    <w:p w:rsidR="00A14D75" w:rsidRPr="00CA37C7" w:rsidRDefault="00A14D75" w:rsidP="00A14D75">
      <w:pPr>
        <w:spacing w:after="352" w:line="383" w:lineRule="auto"/>
        <w:ind w:left="851" w:right="-15" w:hanging="142"/>
        <w:jc w:val="both"/>
        <w:rPr>
          <w:rFonts w:ascii="Times New Roman" w:hAnsi="Times New Roman" w:cs="Times New Roman"/>
          <w:sz w:val="36"/>
          <w:szCs w:val="36"/>
        </w:rPr>
      </w:pPr>
    </w:p>
    <w:p w:rsidR="00D43790" w:rsidRPr="00CA37C7" w:rsidRDefault="001A6EDD" w:rsidP="00D43790">
      <w:pPr>
        <w:spacing w:after="0" w:line="360" w:lineRule="auto"/>
        <w:ind w:right="140"/>
        <w:rPr>
          <w:rFonts w:ascii="Times New Roman" w:hAnsi="Times New Roman" w:cs="Times New Roman"/>
          <w:sz w:val="36"/>
          <w:szCs w:val="36"/>
        </w:rPr>
      </w:pPr>
      <w:r w:rsidRPr="00CA37C7">
        <w:rPr>
          <w:rFonts w:ascii="Times New Roman" w:hAnsi="Times New Roman" w:cs="Times New Roman"/>
          <w:sz w:val="36"/>
          <w:szCs w:val="36"/>
        </w:rPr>
        <w:t>Meenakshi Uikey</w:t>
      </w:r>
      <w:r w:rsidR="00D43790" w:rsidRPr="00CA37C7">
        <w:rPr>
          <w:rFonts w:ascii="Times New Roman" w:hAnsi="Times New Roman" w:cs="Times New Roman"/>
          <w:sz w:val="36"/>
          <w:szCs w:val="36"/>
        </w:rPr>
        <w:t xml:space="preserve"> (</w:t>
      </w:r>
      <w:r w:rsidRPr="00CA37C7">
        <w:rPr>
          <w:rFonts w:ascii="Times New Roman" w:hAnsi="Times New Roman" w:cs="Times New Roman"/>
          <w:sz w:val="36"/>
          <w:szCs w:val="36"/>
        </w:rPr>
        <w:t>16104A0042</w:t>
      </w:r>
      <w:r w:rsidR="00D43790" w:rsidRPr="00CA37C7">
        <w:rPr>
          <w:rFonts w:ascii="Times New Roman" w:hAnsi="Times New Roman" w:cs="Times New Roman"/>
          <w:sz w:val="36"/>
          <w:szCs w:val="36"/>
        </w:rPr>
        <w:t>)</w:t>
      </w:r>
    </w:p>
    <w:p w:rsidR="00D43790" w:rsidRPr="00CA37C7" w:rsidRDefault="001A6EDD" w:rsidP="00D43790">
      <w:pPr>
        <w:spacing w:after="0" w:line="360" w:lineRule="auto"/>
        <w:ind w:right="140"/>
        <w:rPr>
          <w:rFonts w:ascii="Times New Roman" w:hAnsi="Times New Roman" w:cs="Times New Roman"/>
          <w:sz w:val="36"/>
          <w:szCs w:val="36"/>
        </w:rPr>
      </w:pPr>
      <w:r w:rsidRPr="00CA37C7">
        <w:rPr>
          <w:rFonts w:ascii="Times New Roman" w:hAnsi="Times New Roman" w:cs="Times New Roman"/>
          <w:sz w:val="36"/>
          <w:szCs w:val="36"/>
        </w:rPr>
        <w:t>Prajakta Lonkar</w:t>
      </w:r>
      <w:r w:rsidR="00D43790" w:rsidRPr="00CA37C7">
        <w:rPr>
          <w:rFonts w:ascii="Times New Roman" w:hAnsi="Times New Roman" w:cs="Times New Roman"/>
          <w:sz w:val="36"/>
          <w:szCs w:val="36"/>
        </w:rPr>
        <w:t xml:space="preserve"> (</w:t>
      </w:r>
      <w:r w:rsidRPr="00CA37C7">
        <w:rPr>
          <w:rFonts w:ascii="Times New Roman" w:hAnsi="Times New Roman" w:cs="Times New Roman"/>
          <w:sz w:val="36"/>
          <w:szCs w:val="36"/>
        </w:rPr>
        <w:t>16104A0068</w:t>
      </w:r>
      <w:r w:rsidR="00D43790" w:rsidRPr="00CA37C7">
        <w:rPr>
          <w:rFonts w:ascii="Times New Roman" w:hAnsi="Times New Roman" w:cs="Times New Roman"/>
          <w:sz w:val="36"/>
          <w:szCs w:val="36"/>
        </w:rPr>
        <w:t>)</w:t>
      </w:r>
    </w:p>
    <w:p w:rsidR="00A14D75" w:rsidRPr="00CA37C7" w:rsidRDefault="001A6EDD" w:rsidP="00D43790">
      <w:pPr>
        <w:spacing w:after="0" w:line="360" w:lineRule="auto"/>
        <w:ind w:right="140"/>
        <w:rPr>
          <w:rFonts w:ascii="Times New Roman" w:hAnsi="Times New Roman" w:cs="Times New Roman"/>
          <w:sz w:val="36"/>
          <w:szCs w:val="36"/>
        </w:rPr>
      </w:pPr>
      <w:r w:rsidRPr="00CA37C7">
        <w:rPr>
          <w:rFonts w:ascii="Times New Roman" w:hAnsi="Times New Roman" w:cs="Times New Roman"/>
          <w:sz w:val="36"/>
          <w:szCs w:val="36"/>
        </w:rPr>
        <w:t>Prashast Yadav</w:t>
      </w:r>
      <w:r w:rsidR="00A14D75" w:rsidRPr="00CA37C7">
        <w:rPr>
          <w:rFonts w:ascii="Times New Roman" w:hAnsi="Times New Roman" w:cs="Times New Roman"/>
          <w:sz w:val="36"/>
          <w:szCs w:val="36"/>
        </w:rPr>
        <w:t>(</w:t>
      </w:r>
      <w:r w:rsidRPr="00CA37C7">
        <w:rPr>
          <w:rFonts w:ascii="Times New Roman" w:hAnsi="Times New Roman" w:cs="Times New Roman"/>
          <w:sz w:val="36"/>
          <w:szCs w:val="36"/>
        </w:rPr>
        <w:t>16103A0010</w:t>
      </w:r>
      <w:r w:rsidR="00061879">
        <w:rPr>
          <w:rFonts w:ascii="Times New Roman" w:hAnsi="Times New Roman" w:cs="Times New Roman"/>
          <w:sz w:val="36"/>
          <w:szCs w:val="36"/>
        </w:rPr>
        <w:t>)</w:t>
      </w:r>
    </w:p>
    <w:p w:rsidR="001A6EDD" w:rsidRPr="00CA37C7" w:rsidRDefault="001A6EDD" w:rsidP="00D43790">
      <w:pPr>
        <w:spacing w:after="0" w:line="360" w:lineRule="auto"/>
        <w:ind w:right="140"/>
        <w:rPr>
          <w:rFonts w:ascii="Times New Roman" w:hAnsi="Times New Roman" w:cs="Times New Roman"/>
          <w:sz w:val="36"/>
          <w:szCs w:val="36"/>
        </w:rPr>
      </w:pPr>
      <w:r w:rsidRPr="00CA37C7">
        <w:rPr>
          <w:rFonts w:ascii="Times New Roman" w:hAnsi="Times New Roman" w:cs="Times New Roman"/>
          <w:sz w:val="36"/>
          <w:szCs w:val="36"/>
        </w:rPr>
        <w:t>Pranav Kharche(16104A00</w:t>
      </w:r>
      <w:r w:rsidR="00061879">
        <w:rPr>
          <w:rFonts w:ascii="Times New Roman" w:hAnsi="Times New Roman" w:cs="Times New Roman"/>
          <w:sz w:val="36"/>
          <w:szCs w:val="36"/>
        </w:rPr>
        <w:t>50</w:t>
      </w:r>
      <w:r w:rsidRPr="00CA37C7">
        <w:rPr>
          <w:rFonts w:ascii="Times New Roman" w:hAnsi="Times New Roman" w:cs="Times New Roman"/>
          <w:sz w:val="36"/>
          <w:szCs w:val="36"/>
        </w:rPr>
        <w:t>)</w:t>
      </w:r>
    </w:p>
    <w:p w:rsidR="00AB152E" w:rsidRDefault="00AB152E">
      <w:pPr>
        <w:jc w:val="center"/>
        <w:rPr>
          <w:rFonts w:ascii="Times New Roman" w:hAnsi="Times New Roman" w:cs="Times New Roman"/>
          <w:b/>
          <w:bCs/>
          <w:color w:val="000000"/>
          <w:sz w:val="44"/>
          <w:szCs w:val="44"/>
          <w:u w:val="single"/>
        </w:rPr>
      </w:pPr>
    </w:p>
    <w:p w:rsidR="00AB152E" w:rsidRDefault="00AB152E">
      <w:pPr>
        <w:jc w:val="center"/>
        <w:rPr>
          <w:rFonts w:ascii="Times New Roman" w:hAnsi="Times New Roman" w:cs="Times New Roman"/>
          <w:b/>
          <w:bCs/>
          <w:color w:val="000000"/>
          <w:sz w:val="44"/>
          <w:szCs w:val="44"/>
          <w:u w:val="single"/>
        </w:rPr>
      </w:pPr>
    </w:p>
    <w:p w:rsidR="00AB152E" w:rsidRDefault="00AB152E">
      <w:pPr>
        <w:jc w:val="center"/>
        <w:rPr>
          <w:rFonts w:ascii="Times New Roman" w:hAnsi="Times New Roman" w:cs="Times New Roman"/>
          <w:b/>
          <w:bCs/>
          <w:color w:val="000000"/>
          <w:sz w:val="44"/>
          <w:szCs w:val="44"/>
          <w:u w:val="single"/>
        </w:rPr>
      </w:pPr>
    </w:p>
    <w:p w:rsidR="00C77ED3" w:rsidRPr="00AA3FA9" w:rsidRDefault="00C77ED3" w:rsidP="00C77ED3">
      <w:pPr>
        <w:jc w:val="center"/>
        <w:rPr>
          <w:rFonts w:ascii="Times New Roman" w:hAnsi="Times New Roman" w:cs="Times New Roman"/>
          <w:b/>
          <w:bCs/>
          <w:color w:val="000000"/>
          <w:sz w:val="34"/>
          <w:szCs w:val="34"/>
          <w:u w:val="single"/>
        </w:rPr>
      </w:pPr>
      <w:r>
        <w:rPr>
          <w:rFonts w:ascii="Times New Roman" w:hAnsi="Times New Roman" w:cs="Times New Roman"/>
          <w:b/>
          <w:bCs/>
          <w:color w:val="000000"/>
          <w:sz w:val="34"/>
          <w:szCs w:val="34"/>
          <w:u w:val="single"/>
        </w:rPr>
        <w:lastRenderedPageBreak/>
        <w:t>TABLE OF CONTENT</w:t>
      </w:r>
    </w:p>
    <w:tbl>
      <w:tblPr>
        <w:tblStyle w:val="TableGrid"/>
        <w:tblpPr w:leftFromText="180" w:rightFromText="180" w:vertAnchor="text" w:horzAnchor="margin" w:tblpY="917"/>
        <w:tblW w:w="0" w:type="auto"/>
        <w:tblLook w:val="04A0" w:firstRow="1" w:lastRow="0" w:firstColumn="1" w:lastColumn="0" w:noHBand="0" w:noVBand="1"/>
      </w:tblPr>
      <w:tblGrid>
        <w:gridCol w:w="2144"/>
        <w:gridCol w:w="4574"/>
        <w:gridCol w:w="3015"/>
      </w:tblGrid>
      <w:tr w:rsidR="00C77ED3" w:rsidTr="00C77ED3">
        <w:trPr>
          <w:trHeight w:val="983"/>
        </w:trPr>
        <w:tc>
          <w:tcPr>
            <w:tcW w:w="2144" w:type="dxa"/>
          </w:tcPr>
          <w:p w:rsidR="00C77ED3" w:rsidRPr="00AA3FA9" w:rsidRDefault="00C77ED3" w:rsidP="00C77ED3">
            <w:pPr>
              <w:tabs>
                <w:tab w:val="left" w:pos="285"/>
                <w:tab w:val="center" w:pos="957"/>
              </w:tabs>
              <w:rPr>
                <w:rFonts w:ascii="Times New Roman" w:hAnsi="Times New Roman" w:cs="Times New Roman"/>
                <w:b/>
                <w:bCs/>
                <w:color w:val="000000"/>
                <w:sz w:val="32"/>
                <w:szCs w:val="32"/>
              </w:rPr>
            </w:pPr>
            <w:r w:rsidRPr="00AA3FA9">
              <w:rPr>
                <w:rFonts w:ascii="Times New Roman" w:hAnsi="Times New Roman" w:cs="Times New Roman"/>
                <w:b/>
                <w:bCs/>
                <w:color w:val="000000"/>
                <w:sz w:val="32"/>
                <w:szCs w:val="32"/>
              </w:rPr>
              <w:tab/>
            </w:r>
            <w:r w:rsidRPr="00AA3FA9">
              <w:rPr>
                <w:rFonts w:ascii="Times New Roman" w:hAnsi="Times New Roman" w:cs="Times New Roman"/>
                <w:b/>
                <w:bCs/>
                <w:color w:val="000000"/>
                <w:sz w:val="32"/>
                <w:szCs w:val="32"/>
              </w:rPr>
              <w:tab/>
              <w:t>Sr. No.</w:t>
            </w:r>
          </w:p>
        </w:tc>
        <w:tc>
          <w:tcPr>
            <w:tcW w:w="4574" w:type="dxa"/>
          </w:tcPr>
          <w:p w:rsidR="00C77ED3" w:rsidRPr="00AA3FA9" w:rsidRDefault="00C77ED3" w:rsidP="00C77ED3">
            <w:pPr>
              <w:jc w:val="center"/>
              <w:rPr>
                <w:rFonts w:ascii="Times New Roman" w:hAnsi="Times New Roman" w:cs="Times New Roman"/>
                <w:b/>
                <w:bCs/>
                <w:color w:val="000000"/>
                <w:sz w:val="32"/>
                <w:szCs w:val="32"/>
              </w:rPr>
            </w:pPr>
            <w:r w:rsidRPr="00AA3FA9">
              <w:rPr>
                <w:rFonts w:ascii="Times New Roman" w:hAnsi="Times New Roman" w:cs="Times New Roman"/>
                <w:b/>
                <w:bCs/>
                <w:color w:val="000000"/>
                <w:sz w:val="32"/>
                <w:szCs w:val="32"/>
              </w:rPr>
              <w:t>Chapterization</w:t>
            </w:r>
          </w:p>
        </w:tc>
        <w:tc>
          <w:tcPr>
            <w:tcW w:w="3015" w:type="dxa"/>
          </w:tcPr>
          <w:p w:rsidR="00C77ED3" w:rsidRPr="00AA3FA9" w:rsidRDefault="00C77ED3" w:rsidP="00C77ED3">
            <w:pPr>
              <w:jc w:val="center"/>
              <w:rPr>
                <w:rFonts w:ascii="Times New Roman" w:hAnsi="Times New Roman" w:cs="Times New Roman"/>
                <w:b/>
                <w:bCs/>
                <w:color w:val="000000"/>
                <w:sz w:val="32"/>
                <w:szCs w:val="32"/>
              </w:rPr>
            </w:pPr>
            <w:r w:rsidRPr="00AA3FA9">
              <w:rPr>
                <w:rFonts w:ascii="Times New Roman" w:hAnsi="Times New Roman" w:cs="Times New Roman"/>
                <w:b/>
                <w:bCs/>
                <w:color w:val="000000"/>
                <w:sz w:val="32"/>
                <w:szCs w:val="32"/>
              </w:rPr>
              <w:t>Page No.</w:t>
            </w:r>
          </w:p>
        </w:tc>
      </w:tr>
      <w:tr w:rsidR="00C77ED3" w:rsidTr="00C77ED3">
        <w:trPr>
          <w:trHeight w:val="1636"/>
        </w:trPr>
        <w:tc>
          <w:tcPr>
            <w:tcW w:w="2144" w:type="dxa"/>
          </w:tcPr>
          <w:p w:rsidR="00C77ED3" w:rsidRDefault="00C77ED3" w:rsidP="00C77ED3">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1</w:t>
            </w:r>
          </w:p>
        </w:tc>
        <w:tc>
          <w:tcPr>
            <w:tcW w:w="4574" w:type="dxa"/>
          </w:tcPr>
          <w:p w:rsidR="00C77ED3" w:rsidRPr="00AA3FA9" w:rsidRDefault="00C77ED3" w:rsidP="00C77ED3">
            <w:pPr>
              <w:jc w:val="both"/>
              <w:rPr>
                <w:rFonts w:ascii="Times New Roman" w:hAnsi="Times New Roman" w:cs="Times New Roman"/>
                <w:b/>
                <w:bCs/>
                <w:color w:val="000000"/>
                <w:sz w:val="30"/>
                <w:szCs w:val="30"/>
              </w:rPr>
            </w:pPr>
            <w:r w:rsidRPr="00AA3FA9">
              <w:rPr>
                <w:rFonts w:ascii="Times New Roman" w:hAnsi="Times New Roman" w:cs="Times New Roman"/>
                <w:b/>
                <w:bCs/>
                <w:color w:val="000000"/>
                <w:sz w:val="30"/>
                <w:szCs w:val="30"/>
              </w:rPr>
              <w:t>Introduction</w:t>
            </w:r>
          </w:p>
          <w:p w:rsidR="00C77ED3" w:rsidRPr="00AA3FA9" w:rsidRDefault="00C77ED3" w:rsidP="00C77ED3">
            <w:pPr>
              <w:pStyle w:val="ListParagraph"/>
              <w:numPr>
                <w:ilvl w:val="0"/>
                <w:numId w:val="3"/>
              </w:numPr>
              <w:jc w:val="both"/>
              <w:rPr>
                <w:rFonts w:ascii="Times New Roman" w:hAnsi="Times New Roman" w:cs="Times New Roman"/>
                <w:color w:val="000000"/>
                <w:sz w:val="28"/>
                <w:szCs w:val="28"/>
              </w:rPr>
            </w:pPr>
            <w:r w:rsidRPr="00AA3FA9">
              <w:rPr>
                <w:rFonts w:ascii="Times New Roman" w:hAnsi="Times New Roman" w:cs="Times New Roman"/>
                <w:color w:val="000000"/>
                <w:sz w:val="28"/>
                <w:szCs w:val="28"/>
              </w:rPr>
              <w:t>Motivation</w:t>
            </w:r>
          </w:p>
          <w:p w:rsidR="00C77ED3" w:rsidRPr="00AA3FA9" w:rsidRDefault="00C77ED3" w:rsidP="00C77ED3">
            <w:pPr>
              <w:pStyle w:val="ListParagraph"/>
              <w:numPr>
                <w:ilvl w:val="0"/>
                <w:numId w:val="3"/>
              </w:numPr>
              <w:jc w:val="both"/>
              <w:rPr>
                <w:rFonts w:ascii="Times New Roman" w:hAnsi="Times New Roman" w:cs="Times New Roman"/>
                <w:color w:val="000000"/>
                <w:sz w:val="28"/>
                <w:szCs w:val="28"/>
              </w:rPr>
            </w:pPr>
            <w:r w:rsidRPr="00AA3FA9">
              <w:rPr>
                <w:rFonts w:ascii="Times New Roman" w:hAnsi="Times New Roman" w:cs="Times New Roman"/>
                <w:color w:val="000000"/>
                <w:sz w:val="28"/>
                <w:szCs w:val="28"/>
              </w:rPr>
              <w:t>Advantages</w:t>
            </w:r>
          </w:p>
          <w:p w:rsidR="00C77ED3" w:rsidRDefault="00C77ED3" w:rsidP="00C77ED3">
            <w:pPr>
              <w:pStyle w:val="ListParagraph"/>
              <w:numPr>
                <w:ilvl w:val="0"/>
                <w:numId w:val="2"/>
              </w:numPr>
              <w:jc w:val="both"/>
              <w:rPr>
                <w:rFonts w:ascii="Times New Roman" w:hAnsi="Times New Roman" w:cs="Times New Roman"/>
                <w:b/>
                <w:bCs/>
                <w:color w:val="000000"/>
                <w:sz w:val="32"/>
                <w:szCs w:val="32"/>
              </w:rPr>
            </w:pPr>
            <w:r w:rsidRPr="00AA3FA9">
              <w:rPr>
                <w:rFonts w:ascii="Times New Roman" w:hAnsi="Times New Roman" w:cs="Times New Roman"/>
                <w:color w:val="000000"/>
                <w:sz w:val="28"/>
                <w:szCs w:val="28"/>
              </w:rPr>
              <w:t>Applications</w:t>
            </w:r>
          </w:p>
        </w:tc>
        <w:tc>
          <w:tcPr>
            <w:tcW w:w="3015" w:type="dxa"/>
          </w:tcPr>
          <w:p w:rsidR="00C77ED3" w:rsidRPr="00C84754" w:rsidRDefault="00C77ED3" w:rsidP="00C77ED3">
            <w:pPr>
              <w:jc w:val="center"/>
              <w:rPr>
                <w:rFonts w:ascii="Times New Roman" w:hAnsi="Times New Roman" w:cs="Times New Roman"/>
                <w:color w:val="000000"/>
                <w:sz w:val="32"/>
                <w:szCs w:val="32"/>
              </w:rPr>
            </w:pPr>
            <w:r w:rsidRPr="00C84754">
              <w:rPr>
                <w:rFonts w:ascii="Times New Roman" w:hAnsi="Times New Roman" w:cs="Times New Roman"/>
                <w:color w:val="000000"/>
                <w:sz w:val="32"/>
                <w:szCs w:val="32"/>
              </w:rPr>
              <w:t>6</w:t>
            </w:r>
          </w:p>
        </w:tc>
      </w:tr>
      <w:tr w:rsidR="00C77ED3" w:rsidTr="00C77ED3">
        <w:trPr>
          <w:trHeight w:val="2614"/>
        </w:trPr>
        <w:tc>
          <w:tcPr>
            <w:tcW w:w="2144" w:type="dxa"/>
          </w:tcPr>
          <w:p w:rsidR="00C77ED3" w:rsidRDefault="00C77ED3" w:rsidP="00C77ED3">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2</w:t>
            </w:r>
          </w:p>
        </w:tc>
        <w:tc>
          <w:tcPr>
            <w:tcW w:w="4574" w:type="dxa"/>
          </w:tcPr>
          <w:p w:rsidR="00C77ED3" w:rsidRPr="00AA3FA9" w:rsidRDefault="00C77ED3" w:rsidP="00C77ED3">
            <w:pPr>
              <w:jc w:val="both"/>
              <w:rPr>
                <w:rFonts w:ascii="Times New Roman" w:hAnsi="Times New Roman" w:cs="Times New Roman"/>
                <w:b/>
                <w:bCs/>
                <w:color w:val="000000"/>
                <w:sz w:val="30"/>
                <w:szCs w:val="30"/>
              </w:rPr>
            </w:pPr>
            <w:r w:rsidRPr="00AA3FA9">
              <w:rPr>
                <w:rFonts w:ascii="Times New Roman" w:hAnsi="Times New Roman" w:cs="Times New Roman"/>
                <w:b/>
                <w:bCs/>
                <w:color w:val="000000"/>
                <w:sz w:val="30"/>
                <w:szCs w:val="30"/>
              </w:rPr>
              <w:t>Implementation</w:t>
            </w:r>
          </w:p>
          <w:p w:rsidR="00C77ED3" w:rsidRDefault="00C77ED3" w:rsidP="00C77ED3">
            <w:pPr>
              <w:pStyle w:val="ListParagraph"/>
              <w:numPr>
                <w:ilvl w:val="0"/>
                <w:numId w:val="9"/>
              </w:numPr>
              <w:jc w:val="both"/>
              <w:rPr>
                <w:rFonts w:ascii="Times New Roman" w:hAnsi="Times New Roman" w:cs="Times New Roman"/>
                <w:color w:val="000000"/>
                <w:sz w:val="28"/>
                <w:szCs w:val="28"/>
              </w:rPr>
            </w:pPr>
            <w:r w:rsidRPr="00AA3FA9">
              <w:rPr>
                <w:rFonts w:ascii="Times New Roman" w:hAnsi="Times New Roman" w:cs="Times New Roman"/>
                <w:color w:val="000000"/>
                <w:sz w:val="28"/>
                <w:szCs w:val="28"/>
              </w:rPr>
              <w:t>Block Diagram</w:t>
            </w:r>
          </w:p>
          <w:p w:rsidR="00C77ED3" w:rsidRPr="00AA3FA9" w:rsidRDefault="00C77ED3" w:rsidP="00C77ED3">
            <w:pPr>
              <w:pStyle w:val="ListParagraph"/>
              <w:numPr>
                <w:ilvl w:val="0"/>
                <w:numId w:val="9"/>
              </w:numPr>
              <w:jc w:val="both"/>
              <w:rPr>
                <w:rFonts w:ascii="Times New Roman" w:hAnsi="Times New Roman" w:cs="Times New Roman"/>
                <w:color w:val="000000"/>
                <w:sz w:val="28"/>
                <w:szCs w:val="28"/>
              </w:rPr>
            </w:pPr>
            <w:r>
              <w:rPr>
                <w:rFonts w:ascii="Times New Roman" w:hAnsi="Times New Roman" w:cs="Times New Roman"/>
                <w:color w:val="000000"/>
                <w:sz w:val="28"/>
                <w:szCs w:val="28"/>
              </w:rPr>
              <w:t>Program flow graph</w:t>
            </w:r>
          </w:p>
          <w:p w:rsidR="00C77ED3" w:rsidRPr="00AA3FA9" w:rsidRDefault="00070D83" w:rsidP="00C77ED3">
            <w:pPr>
              <w:pStyle w:val="ListParagraph"/>
              <w:numPr>
                <w:ilvl w:val="0"/>
                <w:numId w:val="9"/>
              </w:numPr>
              <w:jc w:val="both"/>
              <w:rPr>
                <w:rFonts w:ascii="Times New Roman" w:hAnsi="Times New Roman" w:cs="Times New Roman"/>
                <w:color w:val="000000"/>
                <w:sz w:val="28"/>
                <w:szCs w:val="28"/>
              </w:rPr>
            </w:pPr>
            <w:r>
              <w:rPr>
                <w:rFonts w:ascii="Times New Roman" w:hAnsi="Times New Roman" w:cs="Times New Roman"/>
                <w:color w:val="000000"/>
                <w:sz w:val="28"/>
                <w:szCs w:val="28"/>
              </w:rPr>
              <w:t>Requirements</w:t>
            </w:r>
          </w:p>
          <w:p w:rsidR="00C77ED3" w:rsidRPr="00AA3FA9" w:rsidRDefault="00917985" w:rsidP="00C77ED3">
            <w:pPr>
              <w:pStyle w:val="ListParagraph"/>
              <w:numPr>
                <w:ilvl w:val="0"/>
                <w:numId w:val="9"/>
              </w:numPr>
              <w:jc w:val="both"/>
              <w:rPr>
                <w:rFonts w:ascii="Times New Roman" w:hAnsi="Times New Roman" w:cs="Times New Roman"/>
                <w:color w:val="000000"/>
                <w:sz w:val="28"/>
                <w:szCs w:val="28"/>
              </w:rPr>
            </w:pPr>
            <w:r>
              <w:rPr>
                <w:rFonts w:ascii="Times New Roman" w:hAnsi="Times New Roman" w:cs="Times New Roman"/>
                <w:color w:val="000000"/>
                <w:sz w:val="28"/>
                <w:szCs w:val="28"/>
              </w:rPr>
              <w:t>Steps</w:t>
            </w:r>
          </w:p>
          <w:p w:rsidR="00C77ED3" w:rsidRPr="00AA3FA9" w:rsidRDefault="00917985" w:rsidP="00C77ED3">
            <w:pPr>
              <w:pStyle w:val="ListParagraph"/>
              <w:numPr>
                <w:ilvl w:val="0"/>
                <w:numId w:val="9"/>
              </w:numPr>
              <w:jc w:val="both"/>
              <w:rPr>
                <w:rFonts w:ascii="Times New Roman" w:hAnsi="Times New Roman" w:cs="Times New Roman"/>
                <w:color w:val="000000"/>
                <w:sz w:val="28"/>
                <w:szCs w:val="28"/>
              </w:rPr>
            </w:pPr>
            <w:r>
              <w:rPr>
                <w:rFonts w:ascii="Times New Roman" w:hAnsi="Times New Roman" w:cs="Times New Roman"/>
                <w:color w:val="000000"/>
                <w:sz w:val="28"/>
                <w:szCs w:val="28"/>
              </w:rPr>
              <w:t>Connections</w:t>
            </w:r>
          </w:p>
          <w:p w:rsidR="00C77ED3" w:rsidRPr="006F1048" w:rsidRDefault="00C77ED3" w:rsidP="00C77ED3">
            <w:pPr>
              <w:ind w:left="360"/>
              <w:jc w:val="both"/>
              <w:rPr>
                <w:rFonts w:ascii="Times New Roman" w:hAnsi="Times New Roman" w:cs="Times New Roman"/>
                <w:b/>
                <w:bCs/>
                <w:color w:val="000000"/>
                <w:sz w:val="32"/>
                <w:szCs w:val="32"/>
              </w:rPr>
            </w:pPr>
          </w:p>
        </w:tc>
        <w:tc>
          <w:tcPr>
            <w:tcW w:w="3015" w:type="dxa"/>
          </w:tcPr>
          <w:p w:rsidR="00C77ED3" w:rsidRPr="00787085" w:rsidRDefault="00C77ED3" w:rsidP="00C77ED3">
            <w:pPr>
              <w:jc w:val="center"/>
              <w:rPr>
                <w:rFonts w:ascii="Times New Roman" w:hAnsi="Times New Roman" w:cs="Times New Roman"/>
                <w:color w:val="000000"/>
                <w:sz w:val="32"/>
                <w:szCs w:val="32"/>
              </w:rPr>
            </w:pPr>
            <w:r>
              <w:rPr>
                <w:rFonts w:ascii="Times New Roman" w:hAnsi="Times New Roman" w:cs="Times New Roman"/>
                <w:color w:val="000000"/>
                <w:sz w:val="32"/>
                <w:szCs w:val="32"/>
              </w:rPr>
              <w:t>9</w:t>
            </w:r>
          </w:p>
        </w:tc>
      </w:tr>
      <w:tr w:rsidR="00C77ED3" w:rsidTr="00C77ED3">
        <w:trPr>
          <w:trHeight w:val="831"/>
        </w:trPr>
        <w:tc>
          <w:tcPr>
            <w:tcW w:w="2144" w:type="dxa"/>
          </w:tcPr>
          <w:p w:rsidR="00C77ED3" w:rsidRDefault="00C77ED3" w:rsidP="00C77ED3">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3</w:t>
            </w:r>
          </w:p>
        </w:tc>
        <w:tc>
          <w:tcPr>
            <w:tcW w:w="4574" w:type="dxa"/>
          </w:tcPr>
          <w:p w:rsidR="00C77ED3" w:rsidRPr="00AA3FA9" w:rsidRDefault="00C77ED3" w:rsidP="00C77ED3">
            <w:pPr>
              <w:jc w:val="center"/>
              <w:rPr>
                <w:rFonts w:ascii="Times New Roman" w:hAnsi="Times New Roman" w:cs="Times New Roman"/>
                <w:b/>
                <w:bCs/>
                <w:color w:val="000000"/>
                <w:sz w:val="30"/>
                <w:szCs w:val="30"/>
              </w:rPr>
            </w:pPr>
            <w:r w:rsidRPr="00AA3FA9">
              <w:rPr>
                <w:rFonts w:ascii="Times New Roman" w:hAnsi="Times New Roman" w:cs="Times New Roman"/>
                <w:b/>
                <w:bCs/>
                <w:color w:val="000000"/>
                <w:sz w:val="30"/>
                <w:szCs w:val="30"/>
              </w:rPr>
              <w:t>Problems faced</w:t>
            </w:r>
          </w:p>
        </w:tc>
        <w:tc>
          <w:tcPr>
            <w:tcW w:w="3015" w:type="dxa"/>
          </w:tcPr>
          <w:p w:rsidR="00C77ED3" w:rsidRPr="00787085" w:rsidRDefault="0045001B" w:rsidP="00C77ED3">
            <w:pPr>
              <w:jc w:val="center"/>
              <w:rPr>
                <w:rFonts w:ascii="Times New Roman" w:hAnsi="Times New Roman" w:cs="Times New Roman"/>
                <w:color w:val="000000"/>
                <w:sz w:val="32"/>
                <w:szCs w:val="32"/>
              </w:rPr>
            </w:pPr>
            <w:r>
              <w:rPr>
                <w:rFonts w:ascii="Times New Roman" w:hAnsi="Times New Roman" w:cs="Times New Roman"/>
                <w:color w:val="000000"/>
                <w:sz w:val="32"/>
                <w:szCs w:val="32"/>
              </w:rPr>
              <w:t>21</w:t>
            </w:r>
          </w:p>
        </w:tc>
      </w:tr>
      <w:tr w:rsidR="00C77ED3" w:rsidTr="00C77ED3">
        <w:trPr>
          <w:trHeight w:val="854"/>
        </w:trPr>
        <w:tc>
          <w:tcPr>
            <w:tcW w:w="2144" w:type="dxa"/>
          </w:tcPr>
          <w:p w:rsidR="00C77ED3" w:rsidRDefault="00C77ED3" w:rsidP="00C77ED3">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4</w:t>
            </w:r>
          </w:p>
        </w:tc>
        <w:tc>
          <w:tcPr>
            <w:tcW w:w="4574" w:type="dxa"/>
          </w:tcPr>
          <w:p w:rsidR="00C77ED3" w:rsidRPr="00AA3FA9" w:rsidRDefault="00C77ED3" w:rsidP="00C77ED3">
            <w:pPr>
              <w:jc w:val="center"/>
              <w:rPr>
                <w:rFonts w:ascii="Times New Roman" w:hAnsi="Times New Roman" w:cs="Times New Roman"/>
                <w:b/>
                <w:bCs/>
                <w:color w:val="000000"/>
                <w:sz w:val="30"/>
                <w:szCs w:val="30"/>
              </w:rPr>
            </w:pPr>
            <w:r w:rsidRPr="00AA3FA9">
              <w:rPr>
                <w:rFonts w:ascii="Times New Roman" w:hAnsi="Times New Roman" w:cs="Times New Roman"/>
                <w:b/>
                <w:bCs/>
                <w:color w:val="000000"/>
                <w:sz w:val="30"/>
                <w:szCs w:val="30"/>
              </w:rPr>
              <w:t>User Guide</w:t>
            </w:r>
          </w:p>
        </w:tc>
        <w:tc>
          <w:tcPr>
            <w:tcW w:w="3015" w:type="dxa"/>
          </w:tcPr>
          <w:p w:rsidR="00C77ED3" w:rsidRPr="00787085" w:rsidRDefault="0045001B" w:rsidP="00C77ED3">
            <w:pPr>
              <w:jc w:val="center"/>
              <w:rPr>
                <w:rFonts w:ascii="Times New Roman" w:hAnsi="Times New Roman" w:cs="Times New Roman"/>
                <w:color w:val="000000"/>
                <w:sz w:val="32"/>
                <w:szCs w:val="32"/>
              </w:rPr>
            </w:pPr>
            <w:r>
              <w:rPr>
                <w:rFonts w:ascii="Times New Roman" w:hAnsi="Times New Roman" w:cs="Times New Roman"/>
                <w:color w:val="000000"/>
                <w:sz w:val="32"/>
                <w:szCs w:val="32"/>
              </w:rPr>
              <w:t>22</w:t>
            </w:r>
          </w:p>
        </w:tc>
      </w:tr>
      <w:tr w:rsidR="00C77ED3" w:rsidTr="00C77ED3">
        <w:trPr>
          <w:trHeight w:val="841"/>
        </w:trPr>
        <w:tc>
          <w:tcPr>
            <w:tcW w:w="2144" w:type="dxa"/>
          </w:tcPr>
          <w:p w:rsidR="00C77ED3" w:rsidRDefault="00C77ED3" w:rsidP="00C77ED3">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5</w:t>
            </w:r>
          </w:p>
        </w:tc>
        <w:tc>
          <w:tcPr>
            <w:tcW w:w="4574" w:type="dxa"/>
          </w:tcPr>
          <w:p w:rsidR="00C77ED3" w:rsidRPr="00AA3FA9" w:rsidRDefault="00C77ED3" w:rsidP="00C77ED3">
            <w:pPr>
              <w:jc w:val="center"/>
              <w:rPr>
                <w:rFonts w:ascii="Times New Roman" w:hAnsi="Times New Roman" w:cs="Times New Roman"/>
                <w:b/>
                <w:bCs/>
                <w:color w:val="000000"/>
                <w:sz w:val="30"/>
                <w:szCs w:val="30"/>
              </w:rPr>
            </w:pPr>
            <w:r w:rsidRPr="00AA3FA9">
              <w:rPr>
                <w:rFonts w:ascii="Times New Roman" w:hAnsi="Times New Roman" w:cs="Times New Roman"/>
                <w:b/>
                <w:bCs/>
                <w:color w:val="000000"/>
                <w:sz w:val="30"/>
                <w:szCs w:val="30"/>
              </w:rPr>
              <w:t>Conclusion</w:t>
            </w:r>
          </w:p>
        </w:tc>
        <w:tc>
          <w:tcPr>
            <w:tcW w:w="3015" w:type="dxa"/>
          </w:tcPr>
          <w:p w:rsidR="00C77ED3" w:rsidRPr="00787085" w:rsidRDefault="0045001B" w:rsidP="00C77ED3">
            <w:pPr>
              <w:jc w:val="center"/>
              <w:rPr>
                <w:rFonts w:ascii="Times New Roman" w:hAnsi="Times New Roman" w:cs="Times New Roman"/>
                <w:color w:val="000000"/>
                <w:sz w:val="32"/>
                <w:szCs w:val="32"/>
              </w:rPr>
            </w:pPr>
            <w:r>
              <w:rPr>
                <w:rFonts w:ascii="Times New Roman" w:hAnsi="Times New Roman" w:cs="Times New Roman"/>
                <w:color w:val="000000"/>
                <w:sz w:val="32"/>
                <w:szCs w:val="32"/>
              </w:rPr>
              <w:t>23</w:t>
            </w:r>
          </w:p>
        </w:tc>
      </w:tr>
      <w:tr w:rsidR="00C77ED3" w:rsidTr="00C77ED3">
        <w:trPr>
          <w:trHeight w:val="776"/>
        </w:trPr>
        <w:tc>
          <w:tcPr>
            <w:tcW w:w="2144" w:type="dxa"/>
          </w:tcPr>
          <w:p w:rsidR="00C77ED3" w:rsidRDefault="001D3F44" w:rsidP="00C77ED3">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6</w:t>
            </w:r>
          </w:p>
        </w:tc>
        <w:tc>
          <w:tcPr>
            <w:tcW w:w="4574" w:type="dxa"/>
          </w:tcPr>
          <w:p w:rsidR="00C77ED3" w:rsidRPr="00AA3FA9" w:rsidRDefault="00C77ED3" w:rsidP="00C77ED3">
            <w:pPr>
              <w:jc w:val="center"/>
              <w:rPr>
                <w:rFonts w:ascii="Times New Roman" w:hAnsi="Times New Roman" w:cs="Times New Roman"/>
                <w:b/>
                <w:bCs/>
                <w:color w:val="000000"/>
                <w:sz w:val="30"/>
                <w:szCs w:val="30"/>
              </w:rPr>
            </w:pPr>
            <w:r w:rsidRPr="00AA3FA9">
              <w:rPr>
                <w:rFonts w:ascii="Times New Roman" w:hAnsi="Times New Roman" w:cs="Times New Roman"/>
                <w:b/>
                <w:bCs/>
                <w:color w:val="000000"/>
                <w:sz w:val="30"/>
                <w:szCs w:val="30"/>
              </w:rPr>
              <w:t>References</w:t>
            </w:r>
          </w:p>
        </w:tc>
        <w:tc>
          <w:tcPr>
            <w:tcW w:w="3015" w:type="dxa"/>
          </w:tcPr>
          <w:p w:rsidR="00C77ED3" w:rsidRPr="00787085" w:rsidRDefault="0045001B" w:rsidP="0045001B">
            <w:pPr>
              <w:rPr>
                <w:rFonts w:ascii="Times New Roman" w:hAnsi="Times New Roman" w:cs="Times New Roman"/>
                <w:color w:val="000000"/>
                <w:sz w:val="32"/>
                <w:szCs w:val="32"/>
              </w:rPr>
            </w:pPr>
            <w:r>
              <w:rPr>
                <w:rFonts w:ascii="Times New Roman" w:hAnsi="Times New Roman" w:cs="Times New Roman"/>
                <w:color w:val="000000"/>
                <w:sz w:val="32"/>
                <w:szCs w:val="32"/>
              </w:rPr>
              <w:t xml:space="preserve">               24</w:t>
            </w:r>
          </w:p>
        </w:tc>
      </w:tr>
      <w:tr w:rsidR="001D3F44" w:rsidTr="00C77ED3">
        <w:trPr>
          <w:trHeight w:val="776"/>
        </w:trPr>
        <w:tc>
          <w:tcPr>
            <w:tcW w:w="2144" w:type="dxa"/>
          </w:tcPr>
          <w:p w:rsidR="001D3F44" w:rsidRDefault="001D3F44" w:rsidP="00C77ED3">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7</w:t>
            </w:r>
          </w:p>
        </w:tc>
        <w:tc>
          <w:tcPr>
            <w:tcW w:w="4574" w:type="dxa"/>
          </w:tcPr>
          <w:p w:rsidR="001D3F44" w:rsidRPr="00AA3FA9" w:rsidRDefault="001D3F44" w:rsidP="00C77ED3">
            <w:pPr>
              <w:jc w:val="center"/>
              <w:rPr>
                <w:rFonts w:ascii="Times New Roman" w:hAnsi="Times New Roman" w:cs="Times New Roman"/>
                <w:b/>
                <w:bCs/>
                <w:color w:val="000000"/>
                <w:sz w:val="30"/>
                <w:szCs w:val="30"/>
              </w:rPr>
            </w:pPr>
            <w:r>
              <w:rPr>
                <w:rFonts w:ascii="Times New Roman" w:hAnsi="Times New Roman" w:cs="Times New Roman"/>
                <w:b/>
                <w:bCs/>
                <w:color w:val="000000"/>
                <w:sz w:val="30"/>
                <w:szCs w:val="30"/>
              </w:rPr>
              <w:t>Project Expenditure</w:t>
            </w:r>
          </w:p>
        </w:tc>
        <w:tc>
          <w:tcPr>
            <w:tcW w:w="3015" w:type="dxa"/>
          </w:tcPr>
          <w:p w:rsidR="001D3F44" w:rsidRDefault="0045001B" w:rsidP="00C77ED3">
            <w:pPr>
              <w:jc w:val="center"/>
              <w:rPr>
                <w:rFonts w:ascii="Times New Roman" w:hAnsi="Times New Roman" w:cs="Times New Roman"/>
                <w:color w:val="000000"/>
                <w:sz w:val="32"/>
                <w:szCs w:val="32"/>
              </w:rPr>
            </w:pPr>
            <w:r>
              <w:rPr>
                <w:rFonts w:ascii="Times New Roman" w:hAnsi="Times New Roman" w:cs="Times New Roman"/>
                <w:color w:val="000000"/>
                <w:sz w:val="32"/>
                <w:szCs w:val="32"/>
              </w:rPr>
              <w:t>25</w:t>
            </w:r>
          </w:p>
        </w:tc>
      </w:tr>
    </w:tbl>
    <w:p w:rsidR="00AA3FA9" w:rsidRDefault="00AA3FA9" w:rsidP="00D16A5A">
      <w:pPr>
        <w:rPr>
          <w:rFonts w:ascii="Times New Roman" w:hAnsi="Times New Roman" w:cs="Times New Roman"/>
          <w:b/>
          <w:bCs/>
          <w:color w:val="000000"/>
          <w:sz w:val="44"/>
          <w:szCs w:val="44"/>
          <w:u w:val="single"/>
        </w:rPr>
      </w:pPr>
    </w:p>
    <w:p w:rsidR="00763277" w:rsidRDefault="00763277" w:rsidP="00763277">
      <w:pPr>
        <w:rPr>
          <w:rFonts w:ascii="Times New Roman" w:hAnsi="Times New Roman" w:cs="Times New Roman"/>
          <w:b/>
          <w:bCs/>
          <w:color w:val="000000"/>
          <w:sz w:val="44"/>
          <w:szCs w:val="44"/>
          <w:u w:val="single"/>
        </w:rPr>
      </w:pPr>
    </w:p>
    <w:p w:rsidR="00763277" w:rsidRDefault="00763277" w:rsidP="00763277">
      <w:pPr>
        <w:rPr>
          <w:rFonts w:ascii="Times New Roman" w:hAnsi="Times New Roman" w:cs="Times New Roman"/>
          <w:b/>
          <w:bCs/>
          <w:color w:val="000000"/>
          <w:sz w:val="40"/>
          <w:szCs w:val="40"/>
          <w:u w:val="single"/>
        </w:rPr>
      </w:pPr>
    </w:p>
    <w:p w:rsidR="00E90FEE" w:rsidRDefault="00E90FEE" w:rsidP="00763277">
      <w:pPr>
        <w:jc w:val="center"/>
        <w:rPr>
          <w:rFonts w:ascii="Times New Roman" w:hAnsi="Times New Roman" w:cs="Times New Roman"/>
          <w:b/>
          <w:bCs/>
          <w:color w:val="000000"/>
          <w:sz w:val="40"/>
          <w:szCs w:val="40"/>
          <w:u w:val="single"/>
        </w:rPr>
      </w:pPr>
    </w:p>
    <w:p w:rsidR="00E90FEE" w:rsidRDefault="00E90FEE" w:rsidP="00763277">
      <w:pPr>
        <w:jc w:val="center"/>
        <w:rPr>
          <w:rFonts w:ascii="Times New Roman" w:hAnsi="Times New Roman" w:cs="Times New Roman"/>
          <w:b/>
          <w:bCs/>
          <w:color w:val="000000"/>
          <w:sz w:val="40"/>
          <w:szCs w:val="40"/>
          <w:u w:val="single"/>
        </w:rPr>
      </w:pPr>
    </w:p>
    <w:p w:rsidR="00E90FEE" w:rsidRDefault="00E90FEE" w:rsidP="00763277">
      <w:pPr>
        <w:jc w:val="center"/>
        <w:rPr>
          <w:rFonts w:ascii="Times New Roman" w:hAnsi="Times New Roman" w:cs="Times New Roman"/>
          <w:b/>
          <w:bCs/>
          <w:color w:val="000000"/>
          <w:sz w:val="40"/>
          <w:szCs w:val="40"/>
          <w:u w:val="single"/>
        </w:rPr>
      </w:pPr>
    </w:p>
    <w:p w:rsidR="001C230E" w:rsidRDefault="001C230E" w:rsidP="00763277">
      <w:pPr>
        <w:jc w:val="center"/>
        <w:rPr>
          <w:rFonts w:ascii="Times New Roman" w:hAnsi="Times New Roman" w:cs="Times New Roman"/>
          <w:b/>
          <w:bCs/>
          <w:color w:val="000000"/>
          <w:sz w:val="36"/>
          <w:szCs w:val="36"/>
          <w:u w:val="single"/>
        </w:rPr>
      </w:pPr>
      <w:r w:rsidRPr="00CA37C7">
        <w:rPr>
          <w:rFonts w:ascii="Times New Roman" w:hAnsi="Times New Roman" w:cs="Times New Roman"/>
          <w:b/>
          <w:bCs/>
          <w:color w:val="000000"/>
          <w:sz w:val="40"/>
          <w:szCs w:val="40"/>
          <w:u w:val="single"/>
        </w:rPr>
        <w:t>INTRODUCTION</w:t>
      </w:r>
    </w:p>
    <w:p w:rsidR="00732F2B" w:rsidRPr="00CA37C7" w:rsidRDefault="009A5588" w:rsidP="00732F2B">
      <w:pPr>
        <w:pStyle w:val="Default"/>
        <w:rPr>
          <w:rFonts w:ascii="Times New Roman" w:hAnsi="Times New Roman" w:cs="Times New Roman"/>
          <w:sz w:val="36"/>
          <w:szCs w:val="36"/>
        </w:rPr>
      </w:pPr>
      <w:r>
        <w:rPr>
          <w:rFonts w:ascii="Times New Roman" w:hAnsi="Times New Roman" w:cs="Times New Roman"/>
          <w:sz w:val="36"/>
          <w:szCs w:val="36"/>
        </w:rPr>
        <w:t xml:space="preserve">            </w:t>
      </w:r>
      <w:r w:rsidR="00732F2B" w:rsidRPr="00CA37C7">
        <w:rPr>
          <w:rFonts w:ascii="Times New Roman" w:hAnsi="Times New Roman" w:cs="Times New Roman"/>
          <w:sz w:val="36"/>
          <w:szCs w:val="36"/>
        </w:rPr>
        <w:t xml:space="preserve">Haptics is the science of applying touch sensation and control for interaction with virtual or physical applications. </w:t>
      </w:r>
    </w:p>
    <w:p w:rsidR="00732F2B" w:rsidRPr="00CA37C7" w:rsidRDefault="00732F2B" w:rsidP="00732F2B">
      <w:pPr>
        <w:pStyle w:val="Default"/>
        <w:rPr>
          <w:rFonts w:ascii="Times New Roman" w:hAnsi="Times New Roman" w:cs="Times New Roman"/>
          <w:sz w:val="36"/>
          <w:szCs w:val="36"/>
        </w:rPr>
      </w:pPr>
    </w:p>
    <w:p w:rsidR="00732F2B" w:rsidRPr="00CA37C7" w:rsidRDefault="009A5588" w:rsidP="00732F2B">
      <w:pPr>
        <w:pStyle w:val="Default"/>
        <w:rPr>
          <w:rFonts w:ascii="Times New Roman" w:hAnsi="Times New Roman" w:cs="Times New Roman"/>
          <w:sz w:val="36"/>
          <w:szCs w:val="36"/>
        </w:rPr>
      </w:pPr>
      <w:r>
        <w:rPr>
          <w:rFonts w:ascii="Times New Roman" w:hAnsi="Times New Roman" w:cs="Times New Roman"/>
          <w:sz w:val="36"/>
          <w:szCs w:val="36"/>
        </w:rPr>
        <w:t xml:space="preserve">           </w:t>
      </w:r>
      <w:r w:rsidR="00732F2B" w:rsidRPr="00CA37C7">
        <w:rPr>
          <w:rFonts w:ascii="Times New Roman" w:hAnsi="Times New Roman" w:cs="Times New Roman"/>
          <w:sz w:val="36"/>
          <w:szCs w:val="36"/>
        </w:rPr>
        <w:t>In combination with a visual display, haptics technology can be used to train people for tasks requiring hand-eye coordination, such as Robotic Tele Surgery and Space- ship maneuvering.</w:t>
      </w:r>
    </w:p>
    <w:p w:rsidR="00732F2B" w:rsidRPr="00CA37C7" w:rsidRDefault="00732F2B" w:rsidP="00732F2B">
      <w:pPr>
        <w:pStyle w:val="Default"/>
        <w:rPr>
          <w:rFonts w:ascii="Times New Roman" w:hAnsi="Times New Roman" w:cs="Times New Roman"/>
          <w:sz w:val="36"/>
          <w:szCs w:val="36"/>
        </w:rPr>
      </w:pPr>
    </w:p>
    <w:p w:rsidR="00732F2B" w:rsidRPr="00CA37C7" w:rsidRDefault="009A5588" w:rsidP="00732F2B">
      <w:pPr>
        <w:pStyle w:val="Default"/>
        <w:rPr>
          <w:rFonts w:ascii="Times New Roman" w:hAnsi="Times New Roman" w:cs="Times New Roman"/>
          <w:sz w:val="36"/>
          <w:szCs w:val="36"/>
        </w:rPr>
      </w:pPr>
      <w:r>
        <w:rPr>
          <w:rFonts w:ascii="Times New Roman" w:hAnsi="Times New Roman" w:cs="Times New Roman"/>
          <w:sz w:val="36"/>
          <w:szCs w:val="36"/>
        </w:rPr>
        <w:t xml:space="preserve">         </w:t>
      </w:r>
      <w:r w:rsidR="00732F2B" w:rsidRPr="00CA37C7">
        <w:rPr>
          <w:rFonts w:ascii="Times New Roman" w:hAnsi="Times New Roman" w:cs="Times New Roman"/>
          <w:sz w:val="36"/>
          <w:szCs w:val="36"/>
        </w:rPr>
        <w:t xml:space="preserve"> It can also be used for games in which you feel as well as see your Interactions with images. </w:t>
      </w:r>
    </w:p>
    <w:p w:rsidR="00732F2B" w:rsidRPr="00CA37C7" w:rsidRDefault="00732F2B" w:rsidP="00732F2B">
      <w:pPr>
        <w:pStyle w:val="Default"/>
        <w:rPr>
          <w:rFonts w:ascii="Times New Roman" w:hAnsi="Times New Roman" w:cs="Times New Roman"/>
          <w:sz w:val="36"/>
          <w:szCs w:val="36"/>
        </w:rPr>
      </w:pPr>
    </w:p>
    <w:p w:rsidR="001C230E" w:rsidRPr="00CA37C7" w:rsidRDefault="009A5588" w:rsidP="00732F2B">
      <w:pPr>
        <w:rPr>
          <w:rFonts w:ascii="Times New Roman" w:hAnsi="Times New Roman" w:cs="Times New Roman"/>
          <w:sz w:val="36"/>
          <w:szCs w:val="36"/>
        </w:rPr>
      </w:pPr>
      <w:r>
        <w:rPr>
          <w:rFonts w:ascii="Times New Roman" w:hAnsi="Times New Roman" w:cs="Times New Roman"/>
          <w:sz w:val="36"/>
          <w:szCs w:val="36"/>
        </w:rPr>
        <w:t xml:space="preserve">         </w:t>
      </w:r>
      <w:r w:rsidR="00732F2B" w:rsidRPr="00CA37C7">
        <w:rPr>
          <w:rFonts w:ascii="Times New Roman" w:hAnsi="Times New Roman" w:cs="Times New Roman"/>
          <w:sz w:val="36"/>
          <w:szCs w:val="36"/>
        </w:rPr>
        <w:t>The Dexterous Hand (from the NASA’s collection of Humanoids) has haptic sensors embedded in every joint and in every finger pad which relay information to a central computer for processing and analysis.</w:t>
      </w:r>
    </w:p>
    <w:p w:rsidR="00A647D7" w:rsidRPr="00CA37C7" w:rsidRDefault="00A647D7" w:rsidP="00732F2B">
      <w:pPr>
        <w:rPr>
          <w:rFonts w:ascii="Times New Roman" w:hAnsi="Times New Roman" w:cs="Times New Roman"/>
          <w:color w:val="000000" w:themeColor="text1"/>
          <w:sz w:val="36"/>
          <w:szCs w:val="36"/>
          <w:bdr w:val="none" w:sz="0" w:space="0" w:color="auto" w:frame="1"/>
          <w:shd w:val="clear" w:color="auto" w:fill="FFFFFF"/>
        </w:rPr>
      </w:pPr>
      <w:r w:rsidRPr="00CA37C7">
        <w:rPr>
          <w:rFonts w:ascii="Arial" w:hAnsi="Arial" w:cs="Arial"/>
          <w:color w:val="555555"/>
          <w:sz w:val="36"/>
          <w:szCs w:val="36"/>
          <w:shd w:val="clear" w:color="auto" w:fill="FFFFFF"/>
        </w:rPr>
        <w:t> </w:t>
      </w:r>
      <w:r w:rsidR="009A5588">
        <w:rPr>
          <w:rFonts w:ascii="Arial" w:hAnsi="Arial" w:cs="Arial"/>
          <w:color w:val="555555"/>
          <w:sz w:val="36"/>
          <w:szCs w:val="36"/>
          <w:shd w:val="clear" w:color="auto" w:fill="FFFFFF"/>
        </w:rPr>
        <w:t xml:space="preserve">       ‘</w:t>
      </w:r>
      <w:r w:rsidRPr="00CA37C7">
        <w:rPr>
          <w:rStyle w:val="Strong"/>
          <w:rFonts w:ascii="Times New Roman" w:hAnsi="Times New Roman" w:cs="Times New Roman"/>
          <w:color w:val="000000" w:themeColor="text1"/>
          <w:sz w:val="36"/>
          <w:szCs w:val="36"/>
          <w:bdr w:val="none" w:sz="0" w:space="0" w:color="auto" w:frame="1"/>
        </w:rPr>
        <w:t>Arduino</w:t>
      </w:r>
      <w:r w:rsidR="009A5588">
        <w:rPr>
          <w:rStyle w:val="Strong"/>
          <w:rFonts w:ascii="Times New Roman" w:hAnsi="Times New Roman" w:cs="Times New Roman"/>
          <w:color w:val="000000" w:themeColor="text1"/>
          <w:sz w:val="36"/>
          <w:szCs w:val="36"/>
          <w:bdr w:val="none" w:sz="0" w:space="0" w:color="auto" w:frame="1"/>
        </w:rPr>
        <w:t xml:space="preserve">’ </w:t>
      </w:r>
      <w:r w:rsidRPr="00CA37C7">
        <w:rPr>
          <w:rFonts w:ascii="Times New Roman" w:hAnsi="Times New Roman" w:cs="Times New Roman"/>
          <w:color w:val="000000" w:themeColor="text1"/>
          <w:sz w:val="36"/>
          <w:szCs w:val="36"/>
          <w:bdr w:val="none" w:sz="0" w:space="0" w:color="auto" w:frame="1"/>
          <w:shd w:val="clear" w:color="auto" w:fill="FFFFFF"/>
        </w:rPr>
        <w:t>is an open-source microcontroller board and an electronics prototyping platform popular in academia as well as in industry.</w:t>
      </w:r>
    </w:p>
    <w:p w:rsidR="00A647D7" w:rsidRPr="00CA37C7" w:rsidRDefault="00A647D7" w:rsidP="00732F2B">
      <w:pPr>
        <w:rPr>
          <w:rFonts w:ascii="Times New Roman" w:hAnsi="Times New Roman" w:cs="Times New Roman"/>
          <w:color w:val="000000" w:themeColor="text1"/>
          <w:sz w:val="36"/>
          <w:szCs w:val="36"/>
          <w:bdr w:val="none" w:sz="0" w:space="0" w:color="auto" w:frame="1"/>
          <w:shd w:val="clear" w:color="auto" w:fill="FFFFFF"/>
        </w:rPr>
      </w:pPr>
      <w:r w:rsidRPr="00CA37C7">
        <w:rPr>
          <w:rFonts w:ascii="Times New Roman" w:hAnsi="Times New Roman" w:cs="Times New Roman"/>
          <w:color w:val="000000" w:themeColor="text1"/>
          <w:sz w:val="36"/>
          <w:szCs w:val="36"/>
          <w:bdr w:val="none" w:sz="0" w:space="0" w:color="auto" w:frame="1"/>
          <w:shd w:val="clear" w:color="auto" w:fill="FFFFFF"/>
        </w:rPr>
        <w:t xml:space="preserve"> </w:t>
      </w:r>
      <w:r w:rsidR="009A5588">
        <w:rPr>
          <w:rFonts w:ascii="Times New Roman" w:hAnsi="Times New Roman" w:cs="Times New Roman"/>
          <w:color w:val="000000" w:themeColor="text1"/>
          <w:sz w:val="36"/>
          <w:szCs w:val="36"/>
          <w:bdr w:val="none" w:sz="0" w:space="0" w:color="auto" w:frame="1"/>
          <w:shd w:val="clear" w:color="auto" w:fill="FFFFFF"/>
        </w:rPr>
        <w:t xml:space="preserve">         </w:t>
      </w:r>
    </w:p>
    <w:p w:rsidR="00A647D7" w:rsidRPr="00CA37C7" w:rsidRDefault="00763277" w:rsidP="00732F2B">
      <w:pPr>
        <w:rPr>
          <w:rFonts w:ascii="Times New Roman" w:hAnsi="Times New Roman" w:cs="Times New Roman"/>
          <w:color w:val="000000"/>
          <w:sz w:val="36"/>
          <w:szCs w:val="36"/>
        </w:rPr>
      </w:pPr>
      <w:r>
        <w:rPr>
          <w:rFonts w:ascii="Times New Roman" w:hAnsi="Times New Roman" w:cs="Times New Roman"/>
          <w:color w:val="000000" w:themeColor="text1"/>
          <w:sz w:val="36"/>
          <w:szCs w:val="36"/>
          <w:bdr w:val="none" w:sz="0" w:space="0" w:color="auto" w:frame="1"/>
          <w:shd w:val="clear" w:color="auto" w:fill="FFFFFF"/>
        </w:rPr>
        <w:t xml:space="preserve"> </w:t>
      </w:r>
    </w:p>
    <w:p w:rsidR="003C2E2D" w:rsidRPr="003C2E2D" w:rsidRDefault="001C230E" w:rsidP="003C2E2D">
      <w:pPr>
        <w:jc w:val="center"/>
        <w:rPr>
          <w:rFonts w:ascii="Times New Roman" w:hAnsi="Times New Roman" w:cs="Times New Roman"/>
          <w:b/>
          <w:bCs/>
          <w:color w:val="000000"/>
          <w:sz w:val="36"/>
          <w:szCs w:val="36"/>
          <w:u w:val="single"/>
        </w:rPr>
      </w:pPr>
      <w:r w:rsidRPr="00CA37C7">
        <w:rPr>
          <w:rFonts w:ascii="Times New Roman" w:hAnsi="Times New Roman" w:cs="Times New Roman"/>
          <w:b/>
          <w:bCs/>
          <w:color w:val="000000"/>
          <w:sz w:val="36"/>
          <w:szCs w:val="36"/>
          <w:u w:val="single"/>
        </w:rPr>
        <w:br w:type="page"/>
      </w:r>
      <w:r w:rsidR="003C2E2D" w:rsidRPr="003C2E2D">
        <w:rPr>
          <w:rFonts w:ascii="Times New Roman" w:hAnsi="Times New Roman" w:cs="Times New Roman"/>
          <w:b/>
          <w:bCs/>
          <w:color w:val="000000"/>
          <w:sz w:val="36"/>
          <w:szCs w:val="36"/>
          <w:u w:val="single"/>
        </w:rPr>
        <w:lastRenderedPageBreak/>
        <w:t>MOTIVATION</w:t>
      </w:r>
    </w:p>
    <w:p w:rsidR="00E90FEE" w:rsidRDefault="00E90FEE" w:rsidP="003C2E2D">
      <w:pPr>
        <w:rPr>
          <w:rFonts w:ascii="Arial" w:hAnsi="Arial" w:cs="Arial"/>
          <w:color w:val="252525"/>
          <w:sz w:val="32"/>
          <w:szCs w:val="32"/>
          <w:shd w:val="clear" w:color="auto" w:fill="FFFFFF"/>
        </w:rPr>
      </w:pPr>
    </w:p>
    <w:p w:rsidR="003C2E2D" w:rsidRPr="00395B8E" w:rsidRDefault="00E90FEE" w:rsidP="003C2E2D">
      <w:pPr>
        <w:rPr>
          <w:rFonts w:ascii="Times New Roman" w:hAnsi="Times New Roman" w:cs="Times New Roman"/>
          <w:b/>
          <w:bCs/>
          <w:color w:val="000000"/>
          <w:sz w:val="32"/>
          <w:szCs w:val="32"/>
          <w:u w:val="single"/>
        </w:rPr>
      </w:pPr>
      <w:r>
        <w:rPr>
          <w:rFonts w:ascii="Arial" w:hAnsi="Arial" w:cs="Arial"/>
          <w:color w:val="252525"/>
          <w:sz w:val="32"/>
          <w:szCs w:val="32"/>
          <w:shd w:val="clear" w:color="auto" w:fill="FFFFFF"/>
        </w:rPr>
        <w:t xml:space="preserve"> </w:t>
      </w:r>
      <w:r w:rsidR="00395B8E" w:rsidRPr="00395B8E">
        <w:rPr>
          <w:rFonts w:ascii="Arial" w:hAnsi="Arial" w:cs="Arial"/>
          <w:color w:val="252525"/>
          <w:sz w:val="32"/>
          <w:szCs w:val="32"/>
          <w:shd w:val="clear" w:color="auto" w:fill="FFFFFF"/>
        </w:rPr>
        <w:t>The robotic arm is one of the most useful pieces of technology to be introduced in the 20th century, and quickly became a cornerstone in many areas of manufacturing. It can be used for many different jobs and functions that may be too tedious, difficult or dangerous for a human to do. You might first think of the automobile industry when thinking about robotic arms, but they can be used for many other useful tasks besides welding and painting auto parts.</w:t>
      </w:r>
    </w:p>
    <w:p w:rsidR="00395B8E" w:rsidRPr="00395B8E" w:rsidRDefault="00395B8E" w:rsidP="003C2E2D">
      <w:pPr>
        <w:rPr>
          <w:rFonts w:ascii="Times New Roman" w:hAnsi="Times New Roman" w:cs="Times New Roman"/>
          <w:bCs/>
          <w:color w:val="000000"/>
          <w:sz w:val="32"/>
          <w:szCs w:val="32"/>
        </w:rPr>
      </w:pPr>
      <w:r w:rsidRPr="00395B8E">
        <w:rPr>
          <w:rFonts w:ascii="Arial" w:hAnsi="Arial" w:cs="Arial"/>
          <w:color w:val="252525"/>
          <w:sz w:val="32"/>
          <w:szCs w:val="32"/>
          <w:shd w:val="clear" w:color="auto" w:fill="FFFFFF"/>
        </w:rPr>
        <w:t>While working in a fashion similar to the human arm, robot arms can still have a much wider range of motion since their design can be purely up to the imagination of their creator. The joint that connects the segments of a robotic arm, for example, can rotate as well as moving like a hinge.</w:t>
      </w:r>
    </w:p>
    <w:p w:rsidR="00395B8E" w:rsidRPr="00395B8E" w:rsidRDefault="003C2E2D" w:rsidP="00395B8E">
      <w:pPr>
        <w:rPr>
          <w:rFonts w:ascii="Times New Roman" w:hAnsi="Times New Roman" w:cs="Times New Roman"/>
          <w:bCs/>
          <w:color w:val="000000"/>
          <w:sz w:val="32"/>
          <w:szCs w:val="32"/>
        </w:rPr>
      </w:pPr>
      <w:r w:rsidRPr="00395B8E">
        <w:rPr>
          <w:rFonts w:ascii="Times New Roman" w:hAnsi="Times New Roman" w:cs="Times New Roman"/>
          <w:bCs/>
          <w:color w:val="000000"/>
          <w:sz w:val="32"/>
          <w:szCs w:val="32"/>
        </w:rPr>
        <w:t>Smart boards are interactive boards which create a better vision and understanding of the topic being told.</w:t>
      </w:r>
      <w:r w:rsidR="00395B8E" w:rsidRPr="00395B8E">
        <w:rPr>
          <w:rFonts w:ascii="Times New Roman" w:hAnsi="Times New Roman" w:cs="Times New Roman"/>
          <w:bCs/>
          <w:color w:val="000000"/>
          <w:sz w:val="32"/>
          <w:szCs w:val="32"/>
        </w:rPr>
        <w:t xml:space="preserve"> It helps the reader retain the information for a longer time.</w:t>
      </w:r>
    </w:p>
    <w:p w:rsidR="003C2E2D" w:rsidRPr="00395B8E" w:rsidRDefault="003C2E2D" w:rsidP="003C2E2D">
      <w:pPr>
        <w:rPr>
          <w:rFonts w:ascii="Times New Roman" w:hAnsi="Times New Roman" w:cs="Times New Roman"/>
          <w:bCs/>
          <w:color w:val="000000"/>
          <w:sz w:val="32"/>
          <w:szCs w:val="32"/>
        </w:rPr>
      </w:pPr>
      <w:r w:rsidRPr="00395B8E">
        <w:rPr>
          <w:rFonts w:ascii="Times New Roman" w:hAnsi="Times New Roman" w:cs="Times New Roman"/>
          <w:bCs/>
          <w:color w:val="000000"/>
          <w:sz w:val="32"/>
          <w:szCs w:val="32"/>
        </w:rPr>
        <w:t>This mini- project will help the students in understanding the basics o</w:t>
      </w:r>
      <w:r w:rsidR="00070D83" w:rsidRPr="00395B8E">
        <w:rPr>
          <w:rFonts w:ascii="Times New Roman" w:hAnsi="Times New Roman" w:cs="Times New Roman"/>
          <w:bCs/>
          <w:color w:val="000000"/>
          <w:sz w:val="32"/>
          <w:szCs w:val="32"/>
        </w:rPr>
        <w:t>f Arduino programming.</w:t>
      </w:r>
      <w:r w:rsidRPr="00395B8E">
        <w:rPr>
          <w:rFonts w:ascii="Times New Roman" w:hAnsi="Times New Roman" w:cs="Times New Roman"/>
          <w:bCs/>
          <w:color w:val="000000"/>
          <w:sz w:val="32"/>
          <w:szCs w:val="32"/>
        </w:rPr>
        <w:tab/>
      </w:r>
    </w:p>
    <w:p w:rsidR="003C2E2D" w:rsidRPr="00395B8E" w:rsidRDefault="003C2E2D" w:rsidP="003C2E2D">
      <w:pPr>
        <w:rPr>
          <w:rFonts w:ascii="Times New Roman" w:hAnsi="Times New Roman" w:cs="Times New Roman"/>
          <w:bCs/>
          <w:color w:val="000000"/>
          <w:sz w:val="32"/>
          <w:szCs w:val="32"/>
        </w:rPr>
      </w:pPr>
      <w:r w:rsidRPr="00395B8E">
        <w:rPr>
          <w:rFonts w:ascii="Times New Roman" w:hAnsi="Times New Roman" w:cs="Times New Roman"/>
          <w:bCs/>
          <w:color w:val="000000"/>
          <w:sz w:val="32"/>
          <w:szCs w:val="32"/>
        </w:rPr>
        <w:t>Moreover, working with Arduino and programming will be a new experience to us. We will get to know about new advances in the Microcontroller related areas.</w:t>
      </w:r>
    </w:p>
    <w:p w:rsidR="003C2E2D" w:rsidRPr="003C2E2D" w:rsidRDefault="003C2E2D" w:rsidP="003C2E2D">
      <w:pPr>
        <w:rPr>
          <w:rFonts w:ascii="Times New Roman" w:hAnsi="Times New Roman" w:cs="Times New Roman"/>
          <w:bCs/>
          <w:color w:val="000000"/>
          <w:sz w:val="32"/>
          <w:szCs w:val="32"/>
        </w:rPr>
      </w:pPr>
    </w:p>
    <w:p w:rsidR="009D7BD2" w:rsidRPr="00CA37C7" w:rsidRDefault="009D7BD2" w:rsidP="003C2E2D">
      <w:pPr>
        <w:jc w:val="center"/>
        <w:rPr>
          <w:rFonts w:ascii="Times New Roman" w:hAnsi="Times New Roman" w:cs="Times New Roman"/>
          <w:b/>
          <w:bCs/>
          <w:color w:val="000000"/>
          <w:sz w:val="36"/>
          <w:szCs w:val="36"/>
          <w:u w:val="single"/>
        </w:rPr>
      </w:pPr>
    </w:p>
    <w:p w:rsidR="003C2E2D" w:rsidRDefault="003C2E2D" w:rsidP="009D7BD2">
      <w:pPr>
        <w:jc w:val="center"/>
        <w:rPr>
          <w:rFonts w:ascii="Times New Roman" w:hAnsi="Times New Roman" w:cs="Times New Roman"/>
          <w:b/>
          <w:bCs/>
          <w:color w:val="000000"/>
          <w:sz w:val="40"/>
          <w:szCs w:val="40"/>
          <w:u w:val="single"/>
        </w:rPr>
      </w:pPr>
    </w:p>
    <w:p w:rsidR="003C2E2D" w:rsidRDefault="003C2E2D" w:rsidP="009D7BD2">
      <w:pPr>
        <w:jc w:val="center"/>
        <w:rPr>
          <w:rFonts w:ascii="Times New Roman" w:hAnsi="Times New Roman" w:cs="Times New Roman"/>
          <w:b/>
          <w:bCs/>
          <w:color w:val="000000"/>
          <w:sz w:val="40"/>
          <w:szCs w:val="40"/>
          <w:u w:val="single"/>
        </w:rPr>
      </w:pPr>
    </w:p>
    <w:p w:rsidR="00E90FEE" w:rsidRDefault="00E90FEE" w:rsidP="00B60C04">
      <w:pPr>
        <w:rPr>
          <w:rFonts w:ascii="Times New Roman" w:hAnsi="Times New Roman" w:cs="Times New Roman"/>
          <w:b/>
          <w:bCs/>
          <w:color w:val="000000"/>
          <w:sz w:val="40"/>
          <w:szCs w:val="40"/>
          <w:u w:val="single"/>
        </w:rPr>
      </w:pPr>
    </w:p>
    <w:p w:rsidR="00D479EA" w:rsidRDefault="00D479EA" w:rsidP="00B60C04">
      <w:pPr>
        <w:rPr>
          <w:rFonts w:ascii="Times New Roman" w:hAnsi="Times New Roman" w:cs="Times New Roman"/>
          <w:b/>
          <w:bCs/>
          <w:color w:val="000000"/>
          <w:sz w:val="40"/>
          <w:szCs w:val="40"/>
          <w:u w:val="single"/>
        </w:rPr>
      </w:pPr>
    </w:p>
    <w:p w:rsidR="00D479EA" w:rsidRDefault="00D479EA" w:rsidP="00B60C04">
      <w:pPr>
        <w:rPr>
          <w:rFonts w:ascii="Times New Roman" w:hAnsi="Times New Roman" w:cs="Times New Roman"/>
          <w:b/>
          <w:bCs/>
          <w:color w:val="000000"/>
          <w:sz w:val="40"/>
          <w:szCs w:val="40"/>
          <w:u w:val="single"/>
        </w:rPr>
      </w:pPr>
    </w:p>
    <w:p w:rsidR="003C2E2D" w:rsidRPr="00482CE7" w:rsidRDefault="00482CE7" w:rsidP="00D479EA">
      <w:pPr>
        <w:jc w:val="center"/>
        <w:rPr>
          <w:rFonts w:ascii="Times New Roman" w:hAnsi="Times New Roman" w:cs="Times New Roman"/>
          <w:b/>
          <w:bCs/>
          <w:color w:val="000000"/>
          <w:sz w:val="40"/>
          <w:szCs w:val="40"/>
          <w:u w:val="single"/>
        </w:rPr>
      </w:pPr>
      <w:r w:rsidRPr="00482CE7">
        <w:rPr>
          <w:rFonts w:ascii="Times New Roman" w:hAnsi="Times New Roman" w:cs="Times New Roman"/>
          <w:b/>
          <w:bCs/>
          <w:color w:val="000000"/>
          <w:sz w:val="40"/>
          <w:szCs w:val="40"/>
          <w:u w:val="single"/>
        </w:rPr>
        <w:t>ADVANTAGES:</w:t>
      </w:r>
    </w:p>
    <w:p w:rsidR="00B60C04" w:rsidRPr="006F61E8" w:rsidRDefault="00B60C04" w:rsidP="00B60C04">
      <w:pPr>
        <w:rPr>
          <w:rFonts w:ascii="Times New Roman" w:hAnsi="Times New Roman" w:cs="Times New Roman"/>
          <w:bCs/>
          <w:color w:val="000000"/>
          <w:sz w:val="32"/>
          <w:szCs w:val="32"/>
        </w:rPr>
      </w:pPr>
      <w:r w:rsidRPr="006F61E8">
        <w:rPr>
          <w:rFonts w:ascii="Times New Roman" w:hAnsi="Times New Roman" w:cs="Times New Roman"/>
          <w:bCs/>
          <w:color w:val="000000"/>
          <w:sz w:val="32"/>
          <w:szCs w:val="32"/>
        </w:rPr>
        <w:t>It allow interactivity in real-time with virtual objects.</w:t>
      </w:r>
    </w:p>
    <w:p w:rsidR="00B60C04" w:rsidRPr="006F61E8" w:rsidRDefault="00B60C04" w:rsidP="00B60C04">
      <w:pPr>
        <w:rPr>
          <w:rFonts w:ascii="Times New Roman" w:hAnsi="Times New Roman" w:cs="Times New Roman"/>
          <w:bCs/>
          <w:color w:val="000000"/>
          <w:sz w:val="32"/>
          <w:szCs w:val="32"/>
        </w:rPr>
      </w:pPr>
      <w:r w:rsidRPr="006F61E8">
        <w:rPr>
          <w:rFonts w:ascii="Times New Roman" w:hAnsi="Times New Roman" w:cs="Times New Roman"/>
          <w:bCs/>
          <w:color w:val="000000"/>
          <w:sz w:val="32"/>
          <w:szCs w:val="32"/>
        </w:rPr>
        <w:t>Can be applied in remote rual areas so as to carry out operations.</w:t>
      </w:r>
    </w:p>
    <w:p w:rsidR="00B60C04" w:rsidRPr="006F61E8" w:rsidRDefault="00B60C04" w:rsidP="00B60C04">
      <w:pPr>
        <w:rPr>
          <w:rFonts w:ascii="Times New Roman" w:hAnsi="Times New Roman" w:cs="Times New Roman"/>
          <w:bCs/>
          <w:color w:val="000000"/>
          <w:sz w:val="32"/>
          <w:szCs w:val="32"/>
        </w:rPr>
      </w:pPr>
      <w:r w:rsidRPr="006F61E8">
        <w:rPr>
          <w:rFonts w:ascii="Times New Roman" w:hAnsi="Times New Roman" w:cs="Times New Roman"/>
          <w:bCs/>
          <w:color w:val="000000"/>
          <w:sz w:val="32"/>
          <w:szCs w:val="32"/>
        </w:rPr>
        <w:t>Robotic arms can be used for a variety of purposes. If you are speaking about a prosthetic arm, it not only gives people their arm back but can also give them improved abilities, like not getting injuries on their arm or even making them stronger. For industrial purposes, the fact that arms can be automated gives the productivity of an endless amount of workers that never tire, never get bored, and need very little supervision. In the future, they may be able to even make replicas of themselves, and i believe there already a</w:t>
      </w:r>
      <w:r w:rsidR="00917985" w:rsidRPr="006F61E8">
        <w:rPr>
          <w:rFonts w:ascii="Times New Roman" w:hAnsi="Times New Roman" w:cs="Times New Roman"/>
          <w:bCs/>
          <w:color w:val="000000"/>
          <w:sz w:val="32"/>
          <w:szCs w:val="32"/>
        </w:rPr>
        <w:t>re some self-replicating robots.</w:t>
      </w:r>
    </w:p>
    <w:p w:rsidR="00917985" w:rsidRPr="006F61E8" w:rsidRDefault="00917985" w:rsidP="00B60C04">
      <w:pPr>
        <w:rPr>
          <w:sz w:val="32"/>
          <w:szCs w:val="32"/>
        </w:rPr>
      </w:pPr>
      <w:r w:rsidRPr="006F61E8">
        <w:rPr>
          <w:sz w:val="32"/>
          <w:szCs w:val="32"/>
        </w:rPr>
        <w:t>Retrieving suspicious objects without endangering humans.</w:t>
      </w:r>
    </w:p>
    <w:p w:rsidR="00917985" w:rsidRPr="006F61E8" w:rsidRDefault="00917985" w:rsidP="00B60C04">
      <w:pPr>
        <w:rPr>
          <w:rFonts w:ascii="Times New Roman" w:hAnsi="Times New Roman" w:cs="Times New Roman"/>
          <w:bCs/>
          <w:color w:val="000000"/>
          <w:sz w:val="32"/>
          <w:szCs w:val="32"/>
        </w:rPr>
      </w:pPr>
      <w:r w:rsidRPr="006F61E8">
        <w:rPr>
          <w:sz w:val="32"/>
          <w:szCs w:val="32"/>
        </w:rPr>
        <w:t>A source of entertainment and education.</w:t>
      </w:r>
    </w:p>
    <w:p w:rsidR="003C2E2D" w:rsidRPr="00482CE7" w:rsidRDefault="00482CE7" w:rsidP="00D479EA">
      <w:pPr>
        <w:jc w:val="center"/>
        <w:rPr>
          <w:rFonts w:ascii="Times New Roman" w:hAnsi="Times New Roman" w:cs="Times New Roman"/>
          <w:b/>
          <w:bCs/>
          <w:color w:val="000000"/>
          <w:sz w:val="40"/>
          <w:szCs w:val="40"/>
          <w:u w:val="single"/>
        </w:rPr>
      </w:pPr>
      <w:r w:rsidRPr="00482CE7">
        <w:rPr>
          <w:rFonts w:ascii="Times New Roman" w:hAnsi="Times New Roman" w:cs="Times New Roman"/>
          <w:b/>
          <w:bCs/>
          <w:color w:val="000000"/>
          <w:sz w:val="40"/>
          <w:szCs w:val="40"/>
          <w:u w:val="single"/>
        </w:rPr>
        <w:t>APPLICATION:</w:t>
      </w:r>
    </w:p>
    <w:p w:rsidR="003C2E2D" w:rsidRPr="006F61E8" w:rsidRDefault="0038013A" w:rsidP="003C2E2D">
      <w:pPr>
        <w:rPr>
          <w:rFonts w:ascii="Times New Roman" w:hAnsi="Times New Roman" w:cs="Times New Roman"/>
          <w:bCs/>
          <w:color w:val="000000"/>
          <w:sz w:val="32"/>
          <w:szCs w:val="32"/>
        </w:rPr>
      </w:pPr>
      <w:r w:rsidRPr="006F61E8">
        <w:rPr>
          <w:rFonts w:ascii="Times New Roman" w:hAnsi="Times New Roman" w:cs="Times New Roman"/>
          <w:bCs/>
          <w:color w:val="000000"/>
          <w:sz w:val="32"/>
          <w:szCs w:val="32"/>
        </w:rPr>
        <w:t>Robots are not as suitable for making complicated decision.</w:t>
      </w:r>
    </w:p>
    <w:p w:rsidR="006F61E8" w:rsidRPr="006F61E8" w:rsidRDefault="00917985" w:rsidP="003C2E2D">
      <w:pPr>
        <w:rPr>
          <w:sz w:val="32"/>
          <w:szCs w:val="32"/>
        </w:rPr>
      </w:pPr>
      <w:r w:rsidRPr="006F61E8">
        <w:rPr>
          <w:sz w:val="32"/>
          <w:szCs w:val="32"/>
        </w:rPr>
        <w:t>The charact</w:t>
      </w:r>
      <w:r w:rsidR="006F61E8" w:rsidRPr="006F61E8">
        <w:rPr>
          <w:sz w:val="32"/>
          <w:szCs w:val="32"/>
        </w:rPr>
        <w:t xml:space="preserve">eristics of a robotic arm are: </w:t>
      </w:r>
    </w:p>
    <w:p w:rsidR="006F61E8" w:rsidRPr="006F61E8" w:rsidRDefault="006F61E8" w:rsidP="003C2E2D">
      <w:pPr>
        <w:rPr>
          <w:sz w:val="32"/>
          <w:szCs w:val="32"/>
        </w:rPr>
      </w:pPr>
      <w:r w:rsidRPr="006F61E8">
        <w:rPr>
          <w:sz w:val="32"/>
          <w:szCs w:val="32"/>
        </w:rPr>
        <w:t xml:space="preserve">      -</w:t>
      </w:r>
      <w:r w:rsidR="00917985" w:rsidRPr="006F61E8">
        <w:rPr>
          <w:sz w:val="32"/>
          <w:szCs w:val="32"/>
        </w:rPr>
        <w:t xml:space="preserve"> its extension: how </w:t>
      </w:r>
      <w:r w:rsidRPr="006F61E8">
        <w:rPr>
          <w:sz w:val="32"/>
          <w:szCs w:val="32"/>
        </w:rPr>
        <w:t>far from its base it can operat</w:t>
      </w:r>
    </w:p>
    <w:p w:rsidR="006F61E8" w:rsidRPr="006F61E8" w:rsidRDefault="006F61E8" w:rsidP="003C2E2D">
      <w:pPr>
        <w:rPr>
          <w:sz w:val="32"/>
          <w:szCs w:val="32"/>
        </w:rPr>
      </w:pPr>
      <w:r>
        <w:rPr>
          <w:sz w:val="32"/>
          <w:szCs w:val="32"/>
        </w:rPr>
        <w:t xml:space="preserve">      </w:t>
      </w:r>
      <w:r w:rsidR="00917985" w:rsidRPr="006F61E8">
        <w:rPr>
          <w:sz w:val="32"/>
          <w:szCs w:val="32"/>
        </w:rPr>
        <w:t xml:space="preserve">- its positioning: can it control its wrist position, orientation, with what </w:t>
      </w:r>
      <w:r>
        <w:rPr>
          <w:sz w:val="32"/>
          <w:szCs w:val="32"/>
        </w:rPr>
        <w:t xml:space="preserve">                    </w:t>
      </w:r>
      <w:r w:rsidR="00917985" w:rsidRPr="006F61E8">
        <w:rPr>
          <w:sz w:val="32"/>
          <w:szCs w:val="32"/>
        </w:rPr>
        <w:t xml:space="preserve">precision, what speed </w:t>
      </w:r>
    </w:p>
    <w:p w:rsidR="006F61E8" w:rsidRDefault="00917985" w:rsidP="003C2E2D">
      <w:pPr>
        <w:rPr>
          <w:sz w:val="32"/>
          <w:szCs w:val="32"/>
        </w:rPr>
      </w:pPr>
      <w:r w:rsidRPr="006F61E8">
        <w:rPr>
          <w:sz w:val="32"/>
          <w:szCs w:val="32"/>
        </w:rPr>
        <w:t xml:space="preserve">- the </w:t>
      </w:r>
      <w:r w:rsidR="006F61E8" w:rsidRPr="006F61E8">
        <w:rPr>
          <w:sz w:val="32"/>
          <w:szCs w:val="32"/>
        </w:rPr>
        <w:t>tools and objects it can carry</w:t>
      </w:r>
    </w:p>
    <w:p w:rsidR="006F61E8" w:rsidRPr="006F61E8" w:rsidRDefault="00917985" w:rsidP="003C2E2D">
      <w:pPr>
        <w:rPr>
          <w:sz w:val="32"/>
          <w:szCs w:val="32"/>
        </w:rPr>
      </w:pPr>
      <w:r w:rsidRPr="006F61E8">
        <w:rPr>
          <w:sz w:val="32"/>
          <w:szCs w:val="32"/>
        </w:rPr>
        <w:t xml:space="preserve"> Therefore they can be used as:</w:t>
      </w:r>
    </w:p>
    <w:p w:rsidR="006F61E8" w:rsidRPr="006F61E8" w:rsidRDefault="006F61E8" w:rsidP="003C2E2D">
      <w:pPr>
        <w:rPr>
          <w:sz w:val="32"/>
          <w:szCs w:val="32"/>
        </w:rPr>
      </w:pPr>
      <w:r w:rsidRPr="006F61E8">
        <w:rPr>
          <w:sz w:val="32"/>
          <w:szCs w:val="32"/>
        </w:rPr>
        <w:t xml:space="preserve"> </w:t>
      </w:r>
      <w:r>
        <w:rPr>
          <w:sz w:val="32"/>
          <w:szCs w:val="32"/>
        </w:rPr>
        <w:t xml:space="preserve">    -</w:t>
      </w:r>
      <w:r w:rsidRPr="006F61E8">
        <w:rPr>
          <w:sz w:val="32"/>
          <w:szCs w:val="32"/>
        </w:rPr>
        <w:t xml:space="preserve">Painting (cars) </w:t>
      </w:r>
    </w:p>
    <w:p w:rsidR="0038013A" w:rsidRPr="006F61E8" w:rsidRDefault="006F61E8" w:rsidP="003C2E2D">
      <w:pPr>
        <w:rPr>
          <w:sz w:val="32"/>
          <w:szCs w:val="32"/>
        </w:rPr>
      </w:pPr>
      <w:r>
        <w:rPr>
          <w:sz w:val="32"/>
          <w:szCs w:val="32"/>
        </w:rPr>
        <w:t xml:space="preserve">     </w:t>
      </w:r>
      <w:r w:rsidR="00917985" w:rsidRPr="006F61E8">
        <w:rPr>
          <w:sz w:val="32"/>
          <w:szCs w:val="32"/>
        </w:rPr>
        <w:t xml:space="preserve">- soldering (cars) - act in a human-designed environment: send the arm </w:t>
      </w:r>
      <w:r>
        <w:rPr>
          <w:sz w:val="32"/>
          <w:szCs w:val="32"/>
        </w:rPr>
        <w:t xml:space="preserve">  </w:t>
      </w:r>
      <w:r w:rsidR="00917985" w:rsidRPr="006F61E8">
        <w:rPr>
          <w:sz w:val="32"/>
          <w:szCs w:val="32"/>
        </w:rPr>
        <w:t>on a mobile base to a damaged/radioactive building and use the arm to open the door and manipulate the tools (by itself or remote controlled)</w:t>
      </w:r>
    </w:p>
    <w:p w:rsidR="003C2E2D" w:rsidRPr="006F61E8" w:rsidRDefault="003C2E2D" w:rsidP="009D7BD2">
      <w:pPr>
        <w:jc w:val="center"/>
        <w:rPr>
          <w:rFonts w:ascii="Times New Roman" w:hAnsi="Times New Roman" w:cs="Times New Roman"/>
          <w:b/>
          <w:bCs/>
          <w:color w:val="000000"/>
          <w:sz w:val="32"/>
          <w:szCs w:val="32"/>
          <w:u w:val="single"/>
        </w:rPr>
      </w:pPr>
    </w:p>
    <w:p w:rsidR="006F61E8" w:rsidRDefault="006F61E8" w:rsidP="006F61E8">
      <w:pPr>
        <w:tabs>
          <w:tab w:val="left" w:pos="1823"/>
        </w:tabs>
        <w:rPr>
          <w:rFonts w:ascii="Times New Roman" w:hAnsi="Times New Roman" w:cs="Times New Roman"/>
          <w:b/>
          <w:bCs/>
          <w:color w:val="000000"/>
          <w:sz w:val="32"/>
          <w:szCs w:val="32"/>
          <w:u w:val="single"/>
        </w:rPr>
      </w:pPr>
    </w:p>
    <w:p w:rsidR="006F61E8" w:rsidRDefault="006F61E8" w:rsidP="006F61E8">
      <w:pPr>
        <w:tabs>
          <w:tab w:val="left" w:pos="1823"/>
        </w:tabs>
        <w:rPr>
          <w:rFonts w:ascii="Times New Roman" w:hAnsi="Times New Roman" w:cs="Times New Roman"/>
          <w:b/>
          <w:bCs/>
          <w:color w:val="000000"/>
          <w:sz w:val="36"/>
          <w:szCs w:val="36"/>
          <w:u w:val="single"/>
        </w:rPr>
      </w:pPr>
    </w:p>
    <w:p w:rsidR="0038013A" w:rsidRPr="00700462" w:rsidRDefault="00700462" w:rsidP="006F61E8">
      <w:pPr>
        <w:jc w:val="center"/>
        <w:rPr>
          <w:rFonts w:ascii="Times New Roman" w:hAnsi="Times New Roman" w:cs="Times New Roman"/>
          <w:b/>
          <w:bCs/>
          <w:color w:val="000000"/>
          <w:sz w:val="36"/>
          <w:szCs w:val="36"/>
          <w:u w:val="single"/>
        </w:rPr>
      </w:pPr>
      <w:r w:rsidRPr="00700462">
        <w:rPr>
          <w:rFonts w:ascii="Times New Roman" w:hAnsi="Times New Roman" w:cs="Times New Roman"/>
          <w:b/>
          <w:bCs/>
          <w:color w:val="000000"/>
          <w:sz w:val="36"/>
          <w:szCs w:val="36"/>
          <w:u w:val="single"/>
        </w:rPr>
        <w:t>BLOCK DIAGRAM</w:t>
      </w:r>
    </w:p>
    <w:p w:rsidR="00700462" w:rsidRDefault="00700462">
      <w:pPr>
        <w:rPr>
          <w:rFonts w:ascii="Times New Roman" w:hAnsi="Times New Roman" w:cs="Times New Roman"/>
          <w:b/>
          <w:bCs/>
          <w:color w:val="000000"/>
          <w:sz w:val="40"/>
          <w:szCs w:val="40"/>
          <w:u w:val="single"/>
        </w:rPr>
      </w:pPr>
    </w:p>
    <w:p w:rsidR="00700462" w:rsidRDefault="00700462">
      <w:pPr>
        <w:rPr>
          <w:rFonts w:ascii="Times New Roman" w:hAnsi="Times New Roman" w:cs="Times New Roman"/>
          <w:b/>
          <w:bCs/>
          <w:color w:val="000000"/>
          <w:sz w:val="40"/>
          <w:szCs w:val="40"/>
          <w:u w:val="single"/>
        </w:rPr>
      </w:pPr>
    </w:p>
    <w:p w:rsidR="00700462" w:rsidRDefault="00700462" w:rsidP="0016521D">
      <w:pPr>
        <w:jc w:val="center"/>
        <w:rPr>
          <w:rFonts w:ascii="Times New Roman" w:hAnsi="Times New Roman" w:cs="Times New Roman"/>
          <w:b/>
          <w:bCs/>
          <w:color w:val="000000"/>
          <w:sz w:val="40"/>
          <w:szCs w:val="40"/>
          <w:u w:val="single"/>
        </w:rPr>
      </w:pPr>
    </w:p>
    <w:p w:rsidR="00753C60" w:rsidRDefault="00810AE2" w:rsidP="0016521D">
      <w:pPr>
        <w:jc w:val="center"/>
        <w:rPr>
          <w:rFonts w:ascii="Times New Roman" w:hAnsi="Times New Roman" w:cs="Times New Roman"/>
          <w:b/>
          <w:bCs/>
          <w:color w:val="000000"/>
          <w:sz w:val="40"/>
          <w:szCs w:val="40"/>
          <w:u w:val="single"/>
        </w:rPr>
      </w:pPr>
      <w:r>
        <w:rPr>
          <w:rFonts w:ascii="Times New Roman" w:hAnsi="Times New Roman" w:cs="Times New Roman"/>
          <w:b/>
          <w:bCs/>
          <w:noProof/>
          <w:color w:val="000000"/>
          <w:sz w:val="40"/>
          <w:szCs w:val="40"/>
          <w:u w:val="single"/>
          <w:lang w:val="en-US" w:bidi="ar-SA"/>
        </w:rPr>
        <mc:AlternateContent>
          <mc:Choice Requires="wps">
            <w:drawing>
              <wp:anchor distT="0" distB="0" distL="114300" distR="114300" simplePos="0" relativeHeight="251706880" behindDoc="0" locked="0" layoutInCell="1" allowOverlap="1">
                <wp:simplePos x="0" y="0"/>
                <wp:positionH relativeFrom="column">
                  <wp:posOffset>1489710</wp:posOffset>
                </wp:positionH>
                <wp:positionV relativeFrom="paragraph">
                  <wp:posOffset>382270</wp:posOffset>
                </wp:positionV>
                <wp:extent cx="476885" cy="9525"/>
                <wp:effectExtent l="0" t="95250" r="0" b="10477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885"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70790AA" id="_x0000_t32" coordsize="21600,21600" o:spt="32" o:oned="t" path="m,l21600,21600e" filled="f">
                <v:path arrowok="t" fillok="f" o:connecttype="none"/>
                <o:lock v:ext="edit" shapetype="t"/>
              </v:shapetype>
              <v:shape id="Straight Arrow Connector 32" o:spid="_x0000_s1026" type="#_x0000_t32" style="position:absolute;margin-left:117.3pt;margin-top:30.1pt;width:37.55pt;height:.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" strokecolor="black [3213]" strokeweight="2.25pt">
                <v:stroke endarrow="block"/>
                <o:lock v:ext="edit" shapetype="f"/>
              </v:shape>
            </w:pict>
          </mc:Fallback>
        </mc:AlternateContent>
      </w:r>
      <w:r>
        <w:rPr>
          <w:rFonts w:ascii="Times New Roman" w:hAnsi="Times New Roman" w:cs="Times New Roman"/>
          <w:b/>
          <w:bCs/>
          <w:noProof/>
          <w:color w:val="000000"/>
          <w:sz w:val="40"/>
          <w:szCs w:val="40"/>
          <w:u w:val="single"/>
          <w:lang w:val="en-US" w:bidi="ar-SA"/>
        </w:rPr>
        <mc:AlternateContent>
          <mc:Choice Requires="wps">
            <w:drawing>
              <wp:anchor distT="0" distB="0" distL="114300" distR="114300" simplePos="0" relativeHeight="251688448" behindDoc="0" locked="0" layoutInCell="1" allowOverlap="1">
                <wp:simplePos x="0" y="0"/>
                <wp:positionH relativeFrom="margin">
                  <wp:align>left</wp:align>
                </wp:positionH>
                <wp:positionV relativeFrom="paragraph">
                  <wp:posOffset>119380</wp:posOffset>
                </wp:positionV>
                <wp:extent cx="1488440" cy="515620"/>
                <wp:effectExtent l="0" t="0" r="16510" b="17780"/>
                <wp:wrapNone/>
                <wp:docPr id="2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8440" cy="5156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71EA6" w:rsidRPr="00753C60" w:rsidRDefault="00B71EA6" w:rsidP="00753C60">
                            <w:pPr>
                              <w:jc w:val="center"/>
                              <w:rPr>
                                <w:color w:val="000000" w:themeColor="text1"/>
                                <w:sz w:val="28"/>
                              </w:rPr>
                            </w:pPr>
                            <w:r w:rsidRPr="00753C60">
                              <w:rPr>
                                <w:color w:val="000000" w:themeColor="text1"/>
                                <w:sz w:val="28"/>
                              </w:rPr>
                              <w:t>ARDUINO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left:0;text-align:left;margin-left:0;margin-top:9.4pt;width:117.2pt;height:40.6pt;z-index:251688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" filled="f" strokecolor="#243f60 [1604]" strokeweight="2pt">
                <v:path arrowok="t"/>
                <v:textbox>
                  <w:txbxContent>
                    <w:p w:rsidR="00B71EA6" w:rsidRPr="00753C60" w:rsidRDefault="00B71EA6" w:rsidP="00753C60">
                      <w:pPr>
                        <w:jc w:val="center"/>
                        <w:rPr>
                          <w:color w:val="000000" w:themeColor="text1"/>
                          <w:sz w:val="28"/>
                        </w:rPr>
                      </w:pPr>
                      <w:r w:rsidRPr="00753C60">
                        <w:rPr>
                          <w:color w:val="000000" w:themeColor="text1"/>
                          <w:sz w:val="28"/>
                        </w:rPr>
                        <w:t>ARDUINO CODE</w:t>
                      </w:r>
                    </w:p>
                  </w:txbxContent>
                </v:textbox>
                <w10:wrap anchorx="margin"/>
              </v:rect>
            </w:pict>
          </mc:Fallback>
        </mc:AlternateContent>
      </w:r>
      <w:r>
        <w:rPr>
          <w:rFonts w:ascii="Times New Roman" w:hAnsi="Times New Roman" w:cs="Times New Roman"/>
          <w:b/>
          <w:bCs/>
          <w:noProof/>
          <w:color w:val="000000"/>
          <w:sz w:val="40"/>
          <w:szCs w:val="40"/>
          <w:u w:val="single"/>
          <w:lang w:val="en-US" w:bidi="ar-SA"/>
        </w:rPr>
        <mc:AlternateContent>
          <mc:Choice Requires="wps">
            <w:drawing>
              <wp:anchor distT="4294967295" distB="4294967295" distL="114300" distR="114300" simplePos="0" relativeHeight="251705856" behindDoc="0" locked="0" layoutInCell="1" allowOverlap="1">
                <wp:simplePos x="0" y="0"/>
                <wp:positionH relativeFrom="column">
                  <wp:posOffset>3396615</wp:posOffset>
                </wp:positionH>
                <wp:positionV relativeFrom="paragraph">
                  <wp:posOffset>353059</wp:posOffset>
                </wp:positionV>
                <wp:extent cx="564515" cy="0"/>
                <wp:effectExtent l="0" t="95250" r="0" b="9525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4515"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73E397" id="Straight Arrow Connector 30" o:spid="_x0000_s1026" type="#_x0000_t32" style="position:absolute;margin-left:267.45pt;margin-top:27.8pt;width:44.45pt;height:0;z-index:251705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" strokecolor="black [3213]" strokeweight="2.25pt">
                <v:stroke startarrow="block" endarrow="block"/>
                <o:lock v:ext="edit" shapetype="f"/>
              </v:shape>
            </w:pict>
          </mc:Fallback>
        </mc:AlternateContent>
      </w:r>
      <w:r>
        <w:rPr>
          <w:rFonts w:ascii="Times New Roman" w:hAnsi="Times New Roman" w:cs="Times New Roman"/>
          <w:b/>
          <w:bCs/>
          <w:noProof/>
          <w:color w:val="000000"/>
          <w:sz w:val="40"/>
          <w:szCs w:val="40"/>
          <w:u w:val="single"/>
          <w:lang w:val="en-US" w:bidi="ar-SA"/>
        </w:rPr>
        <mc:AlternateContent>
          <mc:Choice Requires="wps">
            <w:drawing>
              <wp:anchor distT="0" distB="0" distL="114300" distR="114300" simplePos="0" relativeHeight="251689472" behindDoc="0" locked="0" layoutInCell="1" allowOverlap="1">
                <wp:simplePos x="0" y="0"/>
                <wp:positionH relativeFrom="page">
                  <wp:posOffset>2576830</wp:posOffset>
                </wp:positionH>
                <wp:positionV relativeFrom="paragraph">
                  <wp:posOffset>118745</wp:posOffset>
                </wp:positionV>
                <wp:extent cx="1439545" cy="485140"/>
                <wp:effectExtent l="0" t="0" r="27305" b="10160"/>
                <wp:wrapNone/>
                <wp:docPr id="2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9545" cy="485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71EA6" w:rsidRPr="00753C60" w:rsidRDefault="00B71EA6" w:rsidP="00753C60">
                            <w:pPr>
                              <w:jc w:val="center"/>
                              <w:rPr>
                                <w:color w:val="000000" w:themeColor="text1"/>
                                <w:sz w:val="28"/>
                              </w:rPr>
                            </w:pPr>
                            <w:r w:rsidRPr="00753C60">
                              <w:rPr>
                                <w:color w:val="000000" w:themeColor="text1"/>
                                <w:sz w:val="28"/>
                              </w:rPr>
                              <w:t>ARDUINO NANO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7" style="position:absolute;left:0;text-align:left;margin-left:202.9pt;margin-top:9.35pt;width:113.35pt;height:38.2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" filled="f" strokecolor="#243f60 [1604]" strokeweight="2pt">
                <v:path arrowok="t"/>
                <v:textbox>
                  <w:txbxContent>
                    <w:p w:rsidR="00B71EA6" w:rsidRPr="00753C60" w:rsidRDefault="00B71EA6" w:rsidP="00753C60">
                      <w:pPr>
                        <w:jc w:val="center"/>
                        <w:rPr>
                          <w:color w:val="000000" w:themeColor="text1"/>
                          <w:sz w:val="28"/>
                        </w:rPr>
                      </w:pPr>
                      <w:r w:rsidRPr="00753C60">
                        <w:rPr>
                          <w:color w:val="000000" w:themeColor="text1"/>
                          <w:sz w:val="28"/>
                        </w:rPr>
                        <w:t>ARDUINO NANO</w:t>
                      </w:r>
                    </w:p>
                  </w:txbxContent>
                </v:textbox>
                <w10:wrap anchorx="page"/>
              </v:rect>
            </w:pict>
          </mc:Fallback>
        </mc:AlternateContent>
      </w:r>
      <w:r>
        <w:rPr>
          <w:rFonts w:ascii="Times New Roman" w:hAnsi="Times New Roman" w:cs="Times New Roman"/>
          <w:b/>
          <w:bCs/>
          <w:noProof/>
          <w:color w:val="000000"/>
          <w:sz w:val="40"/>
          <w:szCs w:val="40"/>
          <w:u w:val="single"/>
          <w:lang w:val="en-US" w:bidi="ar-SA"/>
        </w:rPr>
        <mc:AlternateContent>
          <mc:Choice Requires="wps">
            <w:drawing>
              <wp:anchor distT="0" distB="0" distL="114300" distR="114300" simplePos="0" relativeHeight="251691520" behindDoc="0" locked="0" layoutInCell="1" allowOverlap="1">
                <wp:simplePos x="0" y="0"/>
                <wp:positionH relativeFrom="column">
                  <wp:posOffset>3941445</wp:posOffset>
                </wp:positionH>
                <wp:positionV relativeFrom="paragraph">
                  <wp:posOffset>99695</wp:posOffset>
                </wp:positionV>
                <wp:extent cx="1576070" cy="554355"/>
                <wp:effectExtent l="0" t="0" r="24130" b="17145"/>
                <wp:wrapNone/>
                <wp:docPr id="2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6070" cy="5543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71EA6" w:rsidRPr="00753C60" w:rsidRDefault="00B71EA6" w:rsidP="00753C60">
                            <w:pPr>
                              <w:jc w:val="center"/>
                              <w:rPr>
                                <w:color w:val="000000" w:themeColor="text1"/>
                                <w:sz w:val="28"/>
                              </w:rPr>
                            </w:pPr>
                            <w:r w:rsidRPr="00753C60">
                              <w:rPr>
                                <w:color w:val="000000" w:themeColor="text1"/>
                                <w:sz w:val="28"/>
                              </w:rPr>
                              <w:t>MOTOR 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8" style="position:absolute;left:0;text-align:left;margin-left:310.35pt;margin-top:7.85pt;width:124.1pt;height:43.6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" filled="f" strokecolor="#243f60 [1604]" strokeweight="2pt">
                <v:path arrowok="t"/>
                <v:textbox>
                  <w:txbxContent>
                    <w:p w:rsidR="00B71EA6" w:rsidRPr="00753C60" w:rsidRDefault="00B71EA6" w:rsidP="00753C60">
                      <w:pPr>
                        <w:jc w:val="center"/>
                        <w:rPr>
                          <w:color w:val="000000" w:themeColor="text1"/>
                          <w:sz w:val="28"/>
                        </w:rPr>
                      </w:pPr>
                      <w:r w:rsidRPr="00753C60">
                        <w:rPr>
                          <w:color w:val="000000" w:themeColor="text1"/>
                          <w:sz w:val="28"/>
                        </w:rPr>
                        <w:t>MOTOR DRIVERS</w:t>
                      </w:r>
                    </w:p>
                  </w:txbxContent>
                </v:textbox>
              </v:rect>
            </w:pict>
          </mc:Fallback>
        </mc:AlternateContent>
      </w:r>
    </w:p>
    <w:p w:rsidR="00700462" w:rsidRDefault="00810AE2">
      <w:pPr>
        <w:rPr>
          <w:rFonts w:ascii="Times New Roman" w:hAnsi="Times New Roman" w:cs="Times New Roman"/>
          <w:b/>
          <w:bCs/>
          <w:color w:val="000000"/>
          <w:sz w:val="40"/>
          <w:szCs w:val="40"/>
          <w:u w:val="single"/>
        </w:rPr>
      </w:pPr>
      <w:r>
        <w:rPr>
          <w:rFonts w:ascii="Times New Roman" w:hAnsi="Times New Roman" w:cs="Times New Roman"/>
          <w:b/>
          <w:bCs/>
          <w:noProof/>
          <w:color w:val="000000"/>
          <w:sz w:val="40"/>
          <w:szCs w:val="40"/>
          <w:u w:val="single"/>
          <w:lang w:val="en-US" w:bidi="ar-SA"/>
        </w:rPr>
        <mc:AlternateContent>
          <mc:Choice Requires="wps">
            <w:drawing>
              <wp:anchor distT="0" distB="0" distL="114300" distR="114300" simplePos="0" relativeHeight="251704832" behindDoc="0" locked="0" layoutInCell="1" allowOverlap="1">
                <wp:simplePos x="0" y="0"/>
                <wp:positionH relativeFrom="column">
                  <wp:posOffset>4641850</wp:posOffset>
                </wp:positionH>
                <wp:positionV relativeFrom="paragraph">
                  <wp:posOffset>208280</wp:posOffset>
                </wp:positionV>
                <wp:extent cx="9525" cy="972820"/>
                <wp:effectExtent l="95250" t="38100" r="85725" b="5588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97282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5B75EA" id="Straight Arrow Connector 29" o:spid="_x0000_s1026" type="#_x0000_t32" style="position:absolute;margin-left:365.5pt;margin-top:16.4pt;width:.75pt;height:76.6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" strokecolor="black [3213]" strokeweight="2.25pt">
                <v:stroke startarrow="block" endarrow="block"/>
                <o:lock v:ext="edit" shapetype="f"/>
              </v:shape>
            </w:pict>
          </mc:Fallback>
        </mc:AlternateContent>
      </w:r>
      <w:r>
        <w:rPr>
          <w:rFonts w:ascii="Times New Roman" w:hAnsi="Times New Roman" w:cs="Times New Roman"/>
          <w:b/>
          <w:bCs/>
          <w:noProof/>
          <w:color w:val="000000"/>
          <w:sz w:val="40"/>
          <w:szCs w:val="40"/>
          <w:u w:val="single"/>
          <w:lang w:val="en-US" w:bidi="ar-SA"/>
        </w:rPr>
        <mc:AlternateContent>
          <mc:Choice Requires="wps">
            <w:drawing>
              <wp:anchor distT="0" distB="0" distL="114300" distR="114300" simplePos="0" relativeHeight="251702784" behindDoc="0" locked="0" layoutInCell="1" allowOverlap="1">
                <wp:simplePos x="0" y="0"/>
                <wp:positionH relativeFrom="column">
                  <wp:posOffset>2647950</wp:posOffset>
                </wp:positionH>
                <wp:positionV relativeFrom="paragraph">
                  <wp:posOffset>159385</wp:posOffset>
                </wp:positionV>
                <wp:extent cx="19685" cy="1021715"/>
                <wp:effectExtent l="76200" t="38100" r="94615" b="4508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685" cy="1021715"/>
                        </a:xfrm>
                        <a:prstGeom prst="straightConnector1">
                          <a:avLst/>
                        </a:prstGeom>
                        <a:ln w="28575">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41BBA0" id="Straight Arrow Connector 25" o:spid="_x0000_s1026" type="#_x0000_t32" style="position:absolute;margin-left:208.5pt;margin-top:12.55pt;width:1.55pt;height:80.4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" strokecolor="black [3040]" strokeweight="2.25pt">
                <v:stroke startarrow="block" endarrow="block"/>
                <o:lock v:ext="edit" shapetype="f"/>
              </v:shape>
            </w:pict>
          </mc:Fallback>
        </mc:AlternateContent>
      </w:r>
    </w:p>
    <w:p w:rsidR="009D2714" w:rsidRDefault="009D2714" w:rsidP="009D7BD2">
      <w:pPr>
        <w:jc w:val="center"/>
        <w:rPr>
          <w:rFonts w:ascii="Times New Roman" w:hAnsi="Times New Roman" w:cs="Times New Roman"/>
          <w:b/>
          <w:bCs/>
          <w:color w:val="000000"/>
          <w:sz w:val="40"/>
          <w:szCs w:val="40"/>
          <w:u w:val="single"/>
        </w:rPr>
      </w:pPr>
    </w:p>
    <w:p w:rsidR="009D2714" w:rsidRDefault="00810AE2" w:rsidP="009D7BD2">
      <w:pPr>
        <w:jc w:val="center"/>
        <w:rPr>
          <w:rFonts w:ascii="Times New Roman" w:hAnsi="Times New Roman" w:cs="Times New Roman"/>
          <w:b/>
          <w:bCs/>
          <w:color w:val="000000"/>
          <w:sz w:val="40"/>
          <w:szCs w:val="40"/>
          <w:u w:val="single"/>
        </w:rPr>
      </w:pPr>
      <w:r>
        <w:rPr>
          <w:rFonts w:ascii="Times New Roman" w:hAnsi="Times New Roman" w:cs="Times New Roman"/>
          <w:b/>
          <w:bCs/>
          <w:noProof/>
          <w:color w:val="000000"/>
          <w:sz w:val="40"/>
          <w:szCs w:val="40"/>
          <w:u w:val="single"/>
          <w:lang w:val="en-US" w:bidi="ar-SA"/>
        </w:rPr>
        <mc:AlternateContent>
          <mc:Choice Requires="wps">
            <w:drawing>
              <wp:anchor distT="0" distB="0" distL="114300" distR="114300" simplePos="0" relativeHeight="251692544" behindDoc="0" locked="0" layoutInCell="1" allowOverlap="1">
                <wp:simplePos x="0" y="0"/>
                <wp:positionH relativeFrom="column">
                  <wp:posOffset>3902710</wp:posOffset>
                </wp:positionH>
                <wp:positionV relativeFrom="paragraph">
                  <wp:posOffset>347980</wp:posOffset>
                </wp:positionV>
                <wp:extent cx="2402840" cy="564515"/>
                <wp:effectExtent l="0" t="0" r="16510" b="26035"/>
                <wp:wrapNone/>
                <wp:docPr id="1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2840" cy="5645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71EA6" w:rsidRPr="00753C60" w:rsidRDefault="00B71EA6" w:rsidP="00753C60">
                            <w:pPr>
                              <w:jc w:val="center"/>
                              <w:rPr>
                                <w:color w:val="000000" w:themeColor="text1"/>
                                <w:sz w:val="28"/>
                              </w:rPr>
                            </w:pPr>
                            <w:r w:rsidRPr="00753C60">
                              <w:rPr>
                                <w:color w:val="000000" w:themeColor="text1"/>
                                <w:sz w:val="28"/>
                              </w:rPr>
                              <w:t>ROBOTIC ARM 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8" o:spid="_x0000_s1029" style="position:absolute;left:0;text-align:left;margin-left:307.3pt;margin-top:27.4pt;width:189.2pt;height:44.4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" filled="f" strokecolor="#243f60 [1604]" strokeweight="2pt">
                <v:path arrowok="t"/>
                <v:textbox>
                  <w:txbxContent>
                    <w:p w:rsidR="00B71EA6" w:rsidRPr="00753C60" w:rsidRDefault="00B71EA6" w:rsidP="00753C60">
                      <w:pPr>
                        <w:jc w:val="center"/>
                        <w:rPr>
                          <w:color w:val="000000" w:themeColor="text1"/>
                          <w:sz w:val="28"/>
                        </w:rPr>
                      </w:pPr>
                      <w:r w:rsidRPr="00753C60">
                        <w:rPr>
                          <w:color w:val="000000" w:themeColor="text1"/>
                          <w:sz w:val="28"/>
                        </w:rPr>
                        <w:t>ROBOTIC ARM HARDWARE</w:t>
                      </w:r>
                    </w:p>
                  </w:txbxContent>
                </v:textbox>
              </v:rect>
            </w:pict>
          </mc:Fallback>
        </mc:AlternateContent>
      </w:r>
      <w:r>
        <w:rPr>
          <w:rFonts w:ascii="Times New Roman" w:hAnsi="Times New Roman" w:cs="Times New Roman"/>
          <w:b/>
          <w:bCs/>
          <w:noProof/>
          <w:color w:val="000000"/>
          <w:sz w:val="40"/>
          <w:szCs w:val="40"/>
          <w:u w:val="single"/>
          <w:lang w:val="en-US" w:bidi="ar-SA"/>
        </w:rPr>
        <mc:AlternateContent>
          <mc:Choice Requires="wps">
            <w:drawing>
              <wp:anchor distT="0" distB="0" distL="114300" distR="114300" simplePos="0" relativeHeight="251690496" behindDoc="0" locked="0" layoutInCell="1" allowOverlap="1">
                <wp:simplePos x="0" y="0"/>
                <wp:positionH relativeFrom="page">
                  <wp:posOffset>2263140</wp:posOffset>
                </wp:positionH>
                <wp:positionV relativeFrom="paragraph">
                  <wp:posOffset>359410</wp:posOffset>
                </wp:positionV>
                <wp:extent cx="1848485" cy="593090"/>
                <wp:effectExtent l="0" t="0" r="18415" b="16510"/>
                <wp:wrapNone/>
                <wp:docPr id="1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8485" cy="5930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71EA6" w:rsidRPr="00753C60" w:rsidRDefault="00B71EA6" w:rsidP="00753C60">
                            <w:pPr>
                              <w:jc w:val="center"/>
                              <w:rPr>
                                <w:color w:val="000000" w:themeColor="text1"/>
                                <w:sz w:val="28"/>
                              </w:rPr>
                            </w:pPr>
                            <w:r w:rsidRPr="00753C60">
                              <w:rPr>
                                <w:color w:val="000000" w:themeColor="text1"/>
                                <w:sz w:val="28"/>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6" o:spid="_x0000_s1030" style="position:absolute;left:0;text-align:left;margin-left:178.2pt;margin-top:28.3pt;width:145.55pt;height:46.7pt;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" filled="f" strokecolor="#243f60 [1604]" strokeweight="2pt">
                <v:path arrowok="t"/>
                <v:textbox>
                  <w:txbxContent>
                    <w:p w:rsidR="00B71EA6" w:rsidRPr="00753C60" w:rsidRDefault="00B71EA6" w:rsidP="00753C60">
                      <w:pPr>
                        <w:jc w:val="center"/>
                        <w:rPr>
                          <w:color w:val="000000" w:themeColor="text1"/>
                          <w:sz w:val="28"/>
                        </w:rPr>
                      </w:pPr>
                      <w:r w:rsidRPr="00753C60">
                        <w:rPr>
                          <w:color w:val="000000" w:themeColor="text1"/>
                          <w:sz w:val="28"/>
                        </w:rPr>
                        <w:t>POWER SUPPLY</w:t>
                      </w:r>
                    </w:p>
                  </w:txbxContent>
                </v:textbox>
                <w10:wrap anchorx="page"/>
              </v:rect>
            </w:pict>
          </mc:Fallback>
        </mc:AlternateContent>
      </w:r>
    </w:p>
    <w:p w:rsidR="009D2714" w:rsidRDefault="009D2714" w:rsidP="009D7BD2">
      <w:pPr>
        <w:jc w:val="center"/>
        <w:rPr>
          <w:rFonts w:ascii="Times New Roman" w:hAnsi="Times New Roman" w:cs="Times New Roman"/>
          <w:b/>
          <w:bCs/>
          <w:color w:val="000000"/>
          <w:sz w:val="40"/>
          <w:szCs w:val="40"/>
          <w:u w:val="single"/>
        </w:rPr>
      </w:pPr>
    </w:p>
    <w:p w:rsidR="009D2714" w:rsidRDefault="00810AE2" w:rsidP="009D7BD2">
      <w:pPr>
        <w:jc w:val="center"/>
        <w:rPr>
          <w:rFonts w:ascii="Times New Roman" w:hAnsi="Times New Roman" w:cs="Times New Roman"/>
          <w:b/>
          <w:bCs/>
          <w:color w:val="000000"/>
          <w:sz w:val="40"/>
          <w:szCs w:val="40"/>
          <w:u w:val="single"/>
        </w:rPr>
      </w:pPr>
      <w:r>
        <w:rPr>
          <w:rFonts w:ascii="Times New Roman" w:hAnsi="Times New Roman" w:cs="Times New Roman"/>
          <w:b/>
          <w:bCs/>
          <w:noProof/>
          <w:color w:val="000000"/>
          <w:sz w:val="40"/>
          <w:szCs w:val="40"/>
          <w:u w:val="single"/>
          <w:lang w:val="en-US" w:bidi="ar-SA"/>
        </w:rPr>
        <mc:AlternateContent>
          <mc:Choice Requires="wps">
            <w:drawing>
              <wp:anchor distT="0" distB="0" distL="114300" distR="114300" simplePos="0" relativeHeight="251708928" behindDoc="0" locked="0" layoutInCell="1" allowOverlap="1">
                <wp:simplePos x="0" y="0"/>
                <wp:positionH relativeFrom="column">
                  <wp:posOffset>1826260</wp:posOffset>
                </wp:positionH>
                <wp:positionV relativeFrom="paragraph">
                  <wp:posOffset>375285</wp:posOffset>
                </wp:positionV>
                <wp:extent cx="2481580" cy="1199515"/>
                <wp:effectExtent l="0" t="0" r="0" b="1270"/>
                <wp:wrapNone/>
                <wp:docPr id="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EA6" w:rsidRDefault="00B71EA6" w:rsidP="00DF358E">
                            <w:pPr>
                              <w:jc w:val="center"/>
                              <w:rPr>
                                <w:sz w:val="24"/>
                                <w:szCs w:val="22"/>
                              </w:rPr>
                            </w:pPr>
                            <w:r w:rsidRPr="00DF358E">
                              <w:rPr>
                                <w:sz w:val="24"/>
                                <w:szCs w:val="22"/>
                              </w:rPr>
                              <w:t>(FIGURE 1)</w:t>
                            </w:r>
                          </w:p>
                          <w:p w:rsidR="00B71EA6" w:rsidRPr="0045001B" w:rsidRDefault="0045001B" w:rsidP="00DF358E">
                            <w:pPr>
                              <w:jc w:val="center"/>
                              <w:rPr>
                                <w:b/>
                                <w:sz w:val="24"/>
                                <w:szCs w:val="22"/>
                              </w:rPr>
                            </w:pPr>
                            <w:r>
                              <w:rPr>
                                <w:b/>
                                <w:sz w:val="24"/>
                                <w:szCs w:val="22"/>
                              </w:rPr>
                              <w:t xml:space="preserve"> BLOCK DIAGRAM OF ARDUINO ARM CONTROLLING ROBOT</w:t>
                            </w:r>
                          </w:p>
                          <w:p w:rsidR="00B71EA6" w:rsidRPr="00DF358E" w:rsidRDefault="00B71EA6" w:rsidP="00DF358E">
                            <w:pPr>
                              <w:jc w:val="center"/>
                              <w:rPr>
                                <w:sz w:val="24"/>
                                <w:szCs w:val="22"/>
                              </w:rPr>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5" o:spid="_x0000_s1031" type="#_x0000_t202" style="position:absolute;left:0;text-align:left;margin-left:143.8pt;margin-top:29.55pt;width:195.4pt;height:94.45pt;z-index:2517089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" stroked="f">
                <v:textbox style="mso-fit-shape-to-text:t">
                  <w:txbxContent>
                    <w:p w:rsidR="00B71EA6" w:rsidRDefault="00B71EA6" w:rsidP="00DF358E">
                      <w:pPr>
                        <w:jc w:val="center"/>
                        <w:rPr>
                          <w:sz w:val="24"/>
                          <w:szCs w:val="22"/>
                        </w:rPr>
                      </w:pPr>
                      <w:r w:rsidRPr="00DF358E">
                        <w:rPr>
                          <w:sz w:val="24"/>
                          <w:szCs w:val="22"/>
                        </w:rPr>
                        <w:t>(FIGURE 1)</w:t>
                      </w:r>
                    </w:p>
                    <w:p w:rsidR="00B71EA6" w:rsidRPr="0045001B" w:rsidRDefault="0045001B" w:rsidP="00DF358E">
                      <w:pPr>
                        <w:jc w:val="center"/>
                        <w:rPr>
                          <w:b/>
                          <w:sz w:val="24"/>
                          <w:szCs w:val="22"/>
                        </w:rPr>
                      </w:pPr>
                      <w:r>
                        <w:rPr>
                          <w:b/>
                          <w:sz w:val="24"/>
                          <w:szCs w:val="22"/>
                        </w:rPr>
                        <w:t xml:space="preserve"> BLOCK DIAGRAM OF ARDUINO ARM CONTROLLING ROBOT</w:t>
                      </w:r>
                    </w:p>
                    <w:p w:rsidR="00B71EA6" w:rsidRPr="00DF358E" w:rsidRDefault="00B71EA6" w:rsidP="00DF358E">
                      <w:pPr>
                        <w:jc w:val="center"/>
                        <w:rPr>
                          <w:sz w:val="24"/>
                          <w:szCs w:val="22"/>
                        </w:rPr>
                      </w:pPr>
                    </w:p>
                  </w:txbxContent>
                </v:textbox>
              </v:shape>
            </w:pict>
          </mc:Fallback>
        </mc:AlternateContent>
      </w:r>
      <w:r>
        <w:rPr>
          <w:noProof/>
          <w:lang w:val="en-US" w:bidi="ar-SA"/>
        </w:rPr>
        <mc:AlternateContent>
          <mc:Choice Requires="wps">
            <w:drawing>
              <wp:inline distT="0" distB="0" distL="0" distR="0">
                <wp:extent cx="301625" cy="301625"/>
                <wp:effectExtent l="0" t="0" r="0" b="3175"/>
                <wp:docPr id="16" name="Rectangle 2" descr="Image result for arduino arm controlling robot program block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2E5CB" id="Rectangle 2" o:spid="_x0000_s1026" alt="Image result for arduino arm controlling robot program block diagra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KzfIwjlAgAABQYAAA4AAAAAAAAAAAAA&#10;AAAALgIAAGRycy9lMm9Eb2MueG1sUEsBAi0AFAAGAAgAAAAhAGg2l2jaAAAAAwEAAA8AAAAAAAAA&#10;AAAAAAAAPwUAAGRycy9kb3ducmV2LnhtbFBLBQYAAAAABAAEAPMAAABGBgAAAAA=&#10;" filled="f" stroked="f">
                <o:lock v:ext="edit" aspectratio="t"/>
                <w10:anchorlock/>
              </v:rect>
            </w:pict>
          </mc:Fallback>
        </mc:AlternateContent>
      </w:r>
    </w:p>
    <w:p w:rsidR="009D2714" w:rsidRDefault="009D2714" w:rsidP="009D7BD2">
      <w:pPr>
        <w:jc w:val="center"/>
        <w:rPr>
          <w:rFonts w:ascii="Times New Roman" w:hAnsi="Times New Roman" w:cs="Times New Roman"/>
          <w:b/>
          <w:bCs/>
          <w:color w:val="000000"/>
          <w:sz w:val="40"/>
          <w:szCs w:val="40"/>
          <w:u w:val="single"/>
        </w:rPr>
      </w:pPr>
    </w:p>
    <w:p w:rsidR="00700462" w:rsidRDefault="00700462" w:rsidP="009D7BD2">
      <w:pPr>
        <w:jc w:val="center"/>
        <w:rPr>
          <w:rFonts w:ascii="Times New Roman" w:hAnsi="Times New Roman" w:cs="Times New Roman"/>
          <w:b/>
          <w:bCs/>
          <w:color w:val="000000"/>
          <w:sz w:val="40"/>
          <w:szCs w:val="40"/>
          <w:u w:val="single"/>
        </w:rPr>
      </w:pPr>
    </w:p>
    <w:p w:rsidR="00700462" w:rsidRDefault="00700462" w:rsidP="009D7BD2">
      <w:pPr>
        <w:jc w:val="center"/>
        <w:rPr>
          <w:rFonts w:ascii="Times New Roman" w:hAnsi="Times New Roman" w:cs="Times New Roman"/>
          <w:b/>
          <w:bCs/>
          <w:color w:val="000000"/>
          <w:sz w:val="40"/>
          <w:szCs w:val="40"/>
          <w:u w:val="single"/>
        </w:rPr>
      </w:pPr>
    </w:p>
    <w:p w:rsidR="00D479EA" w:rsidRDefault="00D479EA" w:rsidP="009D7BD2">
      <w:pPr>
        <w:jc w:val="center"/>
        <w:rPr>
          <w:rFonts w:ascii="Times New Roman" w:hAnsi="Times New Roman" w:cs="Times New Roman"/>
          <w:b/>
          <w:bCs/>
          <w:color w:val="000000"/>
          <w:sz w:val="40"/>
          <w:szCs w:val="40"/>
          <w:u w:val="single"/>
        </w:rPr>
      </w:pPr>
    </w:p>
    <w:p w:rsidR="00D479EA" w:rsidRDefault="00D479EA" w:rsidP="009D7BD2">
      <w:pPr>
        <w:jc w:val="center"/>
        <w:rPr>
          <w:rFonts w:ascii="Times New Roman" w:hAnsi="Times New Roman" w:cs="Times New Roman"/>
          <w:b/>
          <w:bCs/>
          <w:color w:val="000000"/>
          <w:sz w:val="40"/>
          <w:szCs w:val="40"/>
          <w:u w:val="single"/>
        </w:rPr>
      </w:pPr>
    </w:p>
    <w:p w:rsidR="00D479EA" w:rsidRDefault="00D479EA" w:rsidP="009D7BD2">
      <w:pPr>
        <w:jc w:val="center"/>
        <w:rPr>
          <w:rFonts w:ascii="Times New Roman" w:hAnsi="Times New Roman" w:cs="Times New Roman"/>
          <w:b/>
          <w:bCs/>
          <w:color w:val="000000"/>
          <w:sz w:val="40"/>
          <w:szCs w:val="40"/>
          <w:u w:val="single"/>
        </w:rPr>
      </w:pPr>
    </w:p>
    <w:p w:rsidR="00D479EA" w:rsidRDefault="00D479EA" w:rsidP="009D7BD2">
      <w:pPr>
        <w:jc w:val="center"/>
        <w:rPr>
          <w:rFonts w:ascii="Times New Roman" w:hAnsi="Times New Roman" w:cs="Times New Roman"/>
          <w:b/>
          <w:bCs/>
          <w:color w:val="000000"/>
          <w:sz w:val="40"/>
          <w:szCs w:val="40"/>
          <w:u w:val="single"/>
        </w:rPr>
      </w:pPr>
    </w:p>
    <w:p w:rsidR="00D479EA" w:rsidRDefault="00D479EA" w:rsidP="009D7BD2">
      <w:pPr>
        <w:jc w:val="center"/>
        <w:rPr>
          <w:rFonts w:ascii="Times New Roman" w:hAnsi="Times New Roman" w:cs="Times New Roman"/>
          <w:b/>
          <w:bCs/>
          <w:color w:val="000000"/>
          <w:sz w:val="40"/>
          <w:szCs w:val="40"/>
          <w:u w:val="single"/>
        </w:rPr>
      </w:pPr>
    </w:p>
    <w:p w:rsidR="00D479EA" w:rsidRDefault="00D479EA" w:rsidP="009D7BD2">
      <w:pPr>
        <w:jc w:val="center"/>
        <w:rPr>
          <w:rFonts w:ascii="Times New Roman" w:hAnsi="Times New Roman" w:cs="Times New Roman"/>
          <w:b/>
          <w:bCs/>
          <w:color w:val="000000"/>
          <w:sz w:val="40"/>
          <w:szCs w:val="40"/>
          <w:u w:val="single"/>
        </w:rPr>
      </w:pPr>
    </w:p>
    <w:p w:rsidR="00D479EA" w:rsidRDefault="00D479EA" w:rsidP="009D7BD2">
      <w:pPr>
        <w:jc w:val="center"/>
        <w:rPr>
          <w:rFonts w:ascii="Times New Roman" w:hAnsi="Times New Roman" w:cs="Times New Roman"/>
          <w:b/>
          <w:bCs/>
          <w:color w:val="000000"/>
          <w:sz w:val="40"/>
          <w:szCs w:val="40"/>
          <w:u w:val="single"/>
        </w:rPr>
      </w:pPr>
    </w:p>
    <w:p w:rsidR="00D479EA" w:rsidRDefault="00D479EA" w:rsidP="00D479EA">
      <w:pPr>
        <w:jc w:val="center"/>
        <w:rPr>
          <w:rFonts w:ascii="Times New Roman" w:hAnsi="Times New Roman" w:cs="Times New Roman"/>
          <w:b/>
          <w:bCs/>
          <w:color w:val="000000"/>
          <w:sz w:val="36"/>
          <w:szCs w:val="36"/>
          <w:u w:val="single"/>
        </w:rPr>
      </w:pPr>
    </w:p>
    <w:p w:rsidR="00D479EA" w:rsidRDefault="00D479EA" w:rsidP="00D479EA">
      <w:pPr>
        <w:jc w:val="center"/>
        <w:rPr>
          <w:rFonts w:ascii="Times New Roman" w:hAnsi="Times New Roman" w:cs="Times New Roman"/>
          <w:b/>
          <w:bCs/>
          <w:color w:val="000000"/>
          <w:sz w:val="36"/>
          <w:szCs w:val="36"/>
          <w:u w:val="single"/>
        </w:rPr>
      </w:pPr>
      <w:r>
        <w:rPr>
          <w:rFonts w:ascii="Times New Roman" w:hAnsi="Times New Roman" w:cs="Times New Roman"/>
          <w:b/>
          <w:bCs/>
          <w:color w:val="000000"/>
          <w:sz w:val="36"/>
          <w:szCs w:val="36"/>
          <w:u w:val="single"/>
        </w:rPr>
        <w:t>CIRCUIT</w:t>
      </w:r>
      <w:r w:rsidRPr="00700462">
        <w:rPr>
          <w:rFonts w:ascii="Times New Roman" w:hAnsi="Times New Roman" w:cs="Times New Roman"/>
          <w:b/>
          <w:bCs/>
          <w:color w:val="000000"/>
          <w:sz w:val="36"/>
          <w:szCs w:val="36"/>
          <w:u w:val="single"/>
        </w:rPr>
        <w:t xml:space="preserve"> DIAGRAM</w:t>
      </w:r>
    </w:p>
    <w:p w:rsidR="00D479EA" w:rsidRPr="00700462" w:rsidRDefault="00D479EA" w:rsidP="00D479EA">
      <w:pPr>
        <w:jc w:val="center"/>
        <w:rPr>
          <w:rFonts w:ascii="Times New Roman" w:hAnsi="Times New Roman" w:cs="Times New Roman"/>
          <w:b/>
          <w:bCs/>
          <w:color w:val="000000"/>
          <w:sz w:val="36"/>
          <w:szCs w:val="36"/>
          <w:u w:val="single"/>
        </w:rPr>
      </w:pPr>
    </w:p>
    <w:p w:rsidR="00D479EA" w:rsidRDefault="00D479EA" w:rsidP="009D7BD2">
      <w:pPr>
        <w:jc w:val="center"/>
        <w:rPr>
          <w:rFonts w:ascii="Times New Roman" w:hAnsi="Times New Roman" w:cs="Times New Roman"/>
          <w:b/>
          <w:bCs/>
          <w:color w:val="000000"/>
          <w:sz w:val="40"/>
          <w:szCs w:val="40"/>
          <w:u w:val="single"/>
        </w:rPr>
      </w:pPr>
    </w:p>
    <w:p w:rsidR="00D479EA" w:rsidRDefault="00810AE2" w:rsidP="009D7BD2">
      <w:pPr>
        <w:jc w:val="center"/>
        <w:rPr>
          <w:rFonts w:ascii="Times New Roman" w:hAnsi="Times New Roman" w:cs="Times New Roman"/>
          <w:b/>
          <w:bCs/>
          <w:color w:val="000000"/>
          <w:sz w:val="40"/>
          <w:szCs w:val="40"/>
          <w:u w:val="single"/>
        </w:rPr>
      </w:pPr>
      <w:r>
        <w:rPr>
          <w:rFonts w:ascii="Times New Roman" w:hAnsi="Times New Roman" w:cs="Times New Roman"/>
          <w:noProof/>
          <w:color w:val="000000"/>
          <w:sz w:val="40"/>
          <w:szCs w:val="40"/>
          <w:lang w:val="en-US" w:bidi="ar-SA"/>
        </w:rPr>
        <mc:AlternateContent>
          <mc:Choice Requires="wps">
            <w:drawing>
              <wp:anchor distT="0" distB="0" distL="114300" distR="114300" simplePos="0" relativeHeight="251709952" behindDoc="0" locked="0" layoutInCell="1" allowOverlap="1">
                <wp:simplePos x="0" y="0"/>
                <wp:positionH relativeFrom="column">
                  <wp:posOffset>-274320</wp:posOffset>
                </wp:positionH>
                <wp:positionV relativeFrom="paragraph">
                  <wp:posOffset>1614805</wp:posOffset>
                </wp:positionV>
                <wp:extent cx="594995" cy="432435"/>
                <wp:effectExtent l="3810" t="4445" r="1270" b="1270"/>
                <wp:wrapNone/>
                <wp:docPr id="1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432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EA6" w:rsidRDefault="00B71EA6" w:rsidP="000B74AA">
                            <w:pPr>
                              <w:pStyle w:val="NoSpacing"/>
                              <w:jc w:val="center"/>
                            </w:pPr>
                            <w:r w:rsidRPr="000B74AA">
                              <w:t>Motor</w:t>
                            </w:r>
                          </w:p>
                          <w:p w:rsidR="00B71EA6" w:rsidRDefault="00B71EA6" w:rsidP="000B74AA">
                            <w:pPr>
                              <w:pStyle w:val="NoSpacing"/>
                              <w:jc w:val="center"/>
                            </w:pPr>
                            <w:r>
                              <w:t>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9" o:spid="_x0000_s1032" type="#_x0000_t202" style="position:absolute;left:0;text-align:left;margin-left:-21.6pt;margin-top:127.15pt;width:46.85pt;height:34.05pt;z-index:251709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" stroked="f">
                <v:textbox style="mso-fit-shape-to-text:t">
                  <w:txbxContent>
                    <w:p w:rsidR="00B71EA6" w:rsidRDefault="00B71EA6" w:rsidP="000B74AA">
                      <w:pPr>
                        <w:pStyle w:val="NoSpacing"/>
                        <w:jc w:val="center"/>
                      </w:pPr>
                      <w:r w:rsidRPr="000B74AA">
                        <w:t>Motor</w:t>
                      </w:r>
                    </w:p>
                    <w:p w:rsidR="00B71EA6" w:rsidRDefault="00B71EA6" w:rsidP="000B74AA">
                      <w:pPr>
                        <w:pStyle w:val="NoSpacing"/>
                        <w:jc w:val="center"/>
                      </w:pPr>
                      <w:r>
                        <w:t>3</w:t>
                      </w:r>
                    </w:p>
                  </w:txbxContent>
                </v:textbox>
              </v:shape>
            </w:pict>
          </mc:Fallback>
        </mc:AlternateContent>
      </w:r>
      <w:r>
        <w:rPr>
          <w:rFonts w:ascii="Times New Roman" w:hAnsi="Times New Roman" w:cs="Times New Roman"/>
          <w:noProof/>
          <w:color w:val="000000"/>
          <w:sz w:val="40"/>
          <w:szCs w:val="40"/>
          <w:lang w:val="en-US" w:bidi="ar-SA"/>
        </w:rPr>
        <mc:AlternateContent>
          <mc:Choice Requires="wps">
            <w:drawing>
              <wp:anchor distT="0" distB="0" distL="114300" distR="114300" simplePos="0" relativeHeight="251710976" behindDoc="0" locked="0" layoutInCell="1" allowOverlap="1">
                <wp:simplePos x="0" y="0"/>
                <wp:positionH relativeFrom="column">
                  <wp:posOffset>-405765</wp:posOffset>
                </wp:positionH>
                <wp:positionV relativeFrom="paragraph">
                  <wp:posOffset>2860040</wp:posOffset>
                </wp:positionV>
                <wp:extent cx="652145" cy="593090"/>
                <wp:effectExtent l="0" t="0" r="0" b="0"/>
                <wp:wrapNone/>
                <wp:docPr id="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593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EA6" w:rsidRDefault="00B71EA6" w:rsidP="000B74AA">
                            <w:pPr>
                              <w:pStyle w:val="NoSpacing"/>
                              <w:jc w:val="center"/>
                            </w:pPr>
                            <w:r>
                              <w:t>Motor</w:t>
                            </w:r>
                          </w:p>
                          <w:p w:rsidR="00B71EA6" w:rsidRPr="000B74AA" w:rsidRDefault="00B71EA6" w:rsidP="000B74AA">
                            <w:pPr>
                              <w:pStyle w:val="NoSpacing"/>
                              <w:jc w:val="center"/>
                            </w:pPr>
                            <w:r w:rsidRPr="000B74AA">
                              <w:t>1 &amp; 2</w:t>
                            </w:r>
                          </w:p>
                          <w:p w:rsidR="00B71EA6" w:rsidRDefault="00B71EA6" w:rsidP="000B74AA">
                            <w:pPr>
                              <w:pStyle w:val="NoSpacing"/>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33" type="#_x0000_t202" style="position:absolute;left:0;text-align:left;margin-left:-31.95pt;margin-top:225.2pt;width:51.35pt;height:46.7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" stroked="f">
                <v:textbox>
                  <w:txbxContent>
                    <w:p w:rsidR="00B71EA6" w:rsidRDefault="00B71EA6" w:rsidP="000B74AA">
                      <w:pPr>
                        <w:pStyle w:val="NoSpacing"/>
                        <w:jc w:val="center"/>
                      </w:pPr>
                      <w:r>
                        <w:t>Motor</w:t>
                      </w:r>
                    </w:p>
                    <w:p w:rsidR="00B71EA6" w:rsidRPr="000B74AA" w:rsidRDefault="00B71EA6" w:rsidP="000B74AA">
                      <w:pPr>
                        <w:pStyle w:val="NoSpacing"/>
                        <w:jc w:val="center"/>
                      </w:pPr>
                      <w:r w:rsidRPr="000B74AA">
                        <w:t>1 &amp; 2</w:t>
                      </w:r>
                    </w:p>
                    <w:p w:rsidR="00B71EA6" w:rsidRDefault="00B71EA6" w:rsidP="000B74AA">
                      <w:pPr>
                        <w:pStyle w:val="NoSpacing"/>
                        <w:jc w:val="center"/>
                      </w:pPr>
                    </w:p>
                  </w:txbxContent>
                </v:textbox>
              </v:shape>
            </w:pict>
          </mc:Fallback>
        </mc:AlternateContent>
      </w:r>
      <w:r w:rsidR="00D479EA" w:rsidRPr="000B74AA">
        <w:rPr>
          <w:rFonts w:ascii="Times New Roman" w:hAnsi="Times New Roman" w:cs="Times New Roman"/>
          <w:noProof/>
          <w:color w:val="000000"/>
          <w:sz w:val="40"/>
          <w:szCs w:val="40"/>
          <w:lang w:val="en-US" w:bidi="ar-SA"/>
        </w:rPr>
        <w:drawing>
          <wp:inline distT="0" distB="0" distL="0" distR="0">
            <wp:extent cx="5720080" cy="4572000"/>
            <wp:effectExtent l="19050" t="0" r="0" b="0"/>
            <wp:docPr id="2" name="Picture 2" descr="C:\Users\L\Desktop\PRAJAKTA IMPORTANT\TE\C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Desktop\PRAJAKTA IMPORTANT\TE\CKT.JPG"/>
                    <pic:cNvPicPr>
                      <a:picLocks noChangeAspect="1" noChangeArrowheads="1"/>
                    </pic:cNvPicPr>
                  </pic:nvPicPr>
                  <pic:blipFill>
                    <a:blip r:embed="rId10" cstate="print"/>
                    <a:srcRect/>
                    <a:stretch>
                      <a:fillRect/>
                    </a:stretch>
                  </pic:blipFill>
                  <pic:spPr bwMode="auto">
                    <a:xfrm>
                      <a:off x="0" y="0"/>
                      <a:ext cx="5720080" cy="4572000"/>
                    </a:xfrm>
                    <a:prstGeom prst="rect">
                      <a:avLst/>
                    </a:prstGeom>
                    <a:noFill/>
                    <a:ln w="9525">
                      <a:noFill/>
                      <a:miter lim="800000"/>
                      <a:headEnd/>
                      <a:tailEnd/>
                    </a:ln>
                  </pic:spPr>
                </pic:pic>
              </a:graphicData>
            </a:graphic>
          </wp:inline>
        </w:drawing>
      </w:r>
    </w:p>
    <w:p w:rsidR="00D479EA" w:rsidRDefault="00D479EA" w:rsidP="009D7BD2">
      <w:pPr>
        <w:jc w:val="center"/>
        <w:rPr>
          <w:rFonts w:ascii="Times New Roman" w:hAnsi="Times New Roman" w:cs="Times New Roman"/>
          <w:b/>
          <w:bCs/>
          <w:color w:val="000000"/>
          <w:sz w:val="40"/>
          <w:szCs w:val="40"/>
          <w:u w:val="single"/>
        </w:rPr>
      </w:pPr>
    </w:p>
    <w:p w:rsidR="00DF358E" w:rsidRDefault="00DF358E" w:rsidP="00DF358E">
      <w:pPr>
        <w:jc w:val="center"/>
        <w:rPr>
          <w:sz w:val="24"/>
          <w:szCs w:val="22"/>
        </w:rPr>
      </w:pPr>
      <w:r w:rsidRPr="00DF358E">
        <w:rPr>
          <w:sz w:val="24"/>
          <w:szCs w:val="22"/>
        </w:rPr>
        <w:t>(FIGURE</w:t>
      </w:r>
      <w:r>
        <w:rPr>
          <w:sz w:val="24"/>
          <w:szCs w:val="22"/>
        </w:rPr>
        <w:t xml:space="preserve"> 2</w:t>
      </w:r>
      <w:r w:rsidRPr="00DF358E">
        <w:rPr>
          <w:sz w:val="24"/>
          <w:szCs w:val="22"/>
        </w:rPr>
        <w:t>)</w:t>
      </w:r>
    </w:p>
    <w:p w:rsidR="00B71EA6" w:rsidRPr="0045001B" w:rsidRDefault="0045001B" w:rsidP="00DF358E">
      <w:pPr>
        <w:jc w:val="center"/>
        <w:rPr>
          <w:b/>
          <w:sz w:val="24"/>
          <w:szCs w:val="22"/>
        </w:rPr>
      </w:pPr>
      <w:r>
        <w:rPr>
          <w:b/>
          <w:sz w:val="24"/>
          <w:szCs w:val="22"/>
        </w:rPr>
        <w:t xml:space="preserve">CIRCUIT DIAGRAM </w:t>
      </w:r>
      <w:r w:rsidR="00B71EA6" w:rsidRPr="0045001B">
        <w:rPr>
          <w:b/>
          <w:sz w:val="24"/>
          <w:szCs w:val="22"/>
        </w:rPr>
        <w:t>ARDUINO ARM CONTROLLING ROBOT</w:t>
      </w:r>
    </w:p>
    <w:p w:rsidR="00D61A16" w:rsidRDefault="00D61A16" w:rsidP="00D61A16">
      <w:pPr>
        <w:rPr>
          <w:rFonts w:ascii="Times New Roman" w:hAnsi="Times New Roman" w:cs="Times New Roman"/>
          <w:b/>
          <w:bCs/>
          <w:color w:val="000000"/>
          <w:sz w:val="40"/>
          <w:szCs w:val="40"/>
          <w:u w:val="single"/>
        </w:rPr>
      </w:pPr>
    </w:p>
    <w:p w:rsidR="009D7BD2" w:rsidRDefault="009D7BD2" w:rsidP="00D61A16">
      <w:pPr>
        <w:jc w:val="center"/>
        <w:rPr>
          <w:rFonts w:ascii="Times New Roman" w:hAnsi="Times New Roman" w:cs="Times New Roman"/>
          <w:b/>
          <w:bCs/>
          <w:color w:val="000000"/>
          <w:sz w:val="36"/>
          <w:szCs w:val="36"/>
          <w:u w:val="single"/>
        </w:rPr>
      </w:pPr>
      <w:r w:rsidRPr="00CA37C7">
        <w:rPr>
          <w:rFonts w:ascii="Times New Roman" w:hAnsi="Times New Roman" w:cs="Times New Roman"/>
          <w:b/>
          <w:bCs/>
          <w:color w:val="000000"/>
          <w:sz w:val="40"/>
          <w:szCs w:val="40"/>
          <w:u w:val="single"/>
        </w:rPr>
        <w:lastRenderedPageBreak/>
        <w:t>REQUIREMENTS</w:t>
      </w:r>
    </w:p>
    <w:p w:rsidR="009D7BD2" w:rsidRPr="00CA37C7" w:rsidRDefault="009D7BD2" w:rsidP="009D7BD2">
      <w:pPr>
        <w:rPr>
          <w:rFonts w:ascii="Times New Roman" w:hAnsi="Times New Roman" w:cs="Times New Roman"/>
          <w:b/>
          <w:bCs/>
          <w:color w:val="000000"/>
          <w:sz w:val="36"/>
          <w:szCs w:val="36"/>
        </w:rPr>
      </w:pPr>
      <w:r w:rsidRPr="00CA37C7">
        <w:rPr>
          <w:rFonts w:ascii="Times New Roman" w:hAnsi="Times New Roman" w:cs="Times New Roman"/>
          <w:b/>
          <w:bCs/>
          <w:color w:val="000000"/>
          <w:sz w:val="36"/>
          <w:szCs w:val="36"/>
        </w:rPr>
        <w:t>Hardware Requirements:</w:t>
      </w:r>
    </w:p>
    <w:p w:rsidR="009D7BD2" w:rsidRPr="00CA37C7" w:rsidRDefault="009D7BD2" w:rsidP="009D7BD2">
      <w:pPr>
        <w:pStyle w:val="ListParagraph"/>
        <w:numPr>
          <w:ilvl w:val="0"/>
          <w:numId w:val="2"/>
        </w:numPr>
        <w:autoSpaceDE w:val="0"/>
        <w:autoSpaceDN w:val="0"/>
        <w:adjustRightInd w:val="0"/>
        <w:spacing w:after="0" w:line="240" w:lineRule="auto"/>
        <w:rPr>
          <w:rFonts w:ascii="Calibri" w:hAnsi="Calibri" w:cs="Calibri"/>
          <w:color w:val="000000"/>
          <w:sz w:val="36"/>
          <w:szCs w:val="36"/>
          <w:lang w:val="en-US"/>
        </w:rPr>
      </w:pPr>
      <w:r w:rsidRPr="00CA37C7">
        <w:rPr>
          <w:rFonts w:ascii="Calibri" w:hAnsi="Calibri" w:cs="Calibri"/>
          <w:color w:val="000000"/>
          <w:sz w:val="36"/>
          <w:szCs w:val="36"/>
          <w:lang w:val="en-US"/>
        </w:rPr>
        <w:t>DC Motor(3)</w:t>
      </w:r>
    </w:p>
    <w:p w:rsidR="00900794" w:rsidRPr="00CA37C7" w:rsidRDefault="00900794" w:rsidP="009D7BD2">
      <w:pPr>
        <w:pStyle w:val="ListParagraph"/>
        <w:numPr>
          <w:ilvl w:val="0"/>
          <w:numId w:val="2"/>
        </w:numPr>
        <w:autoSpaceDE w:val="0"/>
        <w:autoSpaceDN w:val="0"/>
        <w:adjustRightInd w:val="0"/>
        <w:spacing w:after="0" w:line="240" w:lineRule="auto"/>
        <w:rPr>
          <w:rFonts w:ascii="Calibri" w:hAnsi="Calibri" w:cs="Calibri"/>
          <w:color w:val="000000"/>
          <w:sz w:val="36"/>
          <w:szCs w:val="36"/>
          <w:lang w:val="en-US"/>
        </w:rPr>
      </w:pPr>
      <w:r w:rsidRPr="00CA37C7">
        <w:rPr>
          <w:rFonts w:ascii="Calibri" w:hAnsi="Calibri" w:cs="Calibri"/>
          <w:color w:val="000000"/>
          <w:sz w:val="36"/>
          <w:szCs w:val="36"/>
          <w:lang w:val="en-US"/>
        </w:rPr>
        <w:t>Motor drivers(3)</w:t>
      </w:r>
    </w:p>
    <w:p w:rsidR="009D7BD2" w:rsidRPr="00CA37C7" w:rsidRDefault="009D7BD2" w:rsidP="009D7BD2">
      <w:pPr>
        <w:pStyle w:val="ListParagraph"/>
        <w:numPr>
          <w:ilvl w:val="0"/>
          <w:numId w:val="2"/>
        </w:numPr>
        <w:autoSpaceDE w:val="0"/>
        <w:autoSpaceDN w:val="0"/>
        <w:adjustRightInd w:val="0"/>
        <w:spacing w:after="0" w:line="240" w:lineRule="auto"/>
        <w:rPr>
          <w:rFonts w:ascii="Calibri" w:hAnsi="Calibri" w:cs="Calibri"/>
          <w:color w:val="000000"/>
          <w:sz w:val="36"/>
          <w:szCs w:val="36"/>
          <w:lang w:val="en-US"/>
        </w:rPr>
      </w:pPr>
      <w:r w:rsidRPr="00CA37C7">
        <w:rPr>
          <w:rFonts w:ascii="Calibri" w:hAnsi="Calibri" w:cs="Calibri"/>
          <w:color w:val="000000"/>
          <w:sz w:val="36"/>
          <w:szCs w:val="36"/>
          <w:lang w:val="en-US"/>
        </w:rPr>
        <w:t>Potentiometer(3)</w:t>
      </w:r>
    </w:p>
    <w:p w:rsidR="009D7BD2" w:rsidRPr="00CA37C7" w:rsidRDefault="009D7BD2" w:rsidP="009D7BD2">
      <w:pPr>
        <w:pStyle w:val="ListParagraph"/>
        <w:numPr>
          <w:ilvl w:val="0"/>
          <w:numId w:val="2"/>
        </w:numPr>
        <w:autoSpaceDE w:val="0"/>
        <w:autoSpaceDN w:val="0"/>
        <w:adjustRightInd w:val="0"/>
        <w:spacing w:after="0" w:line="240" w:lineRule="auto"/>
        <w:rPr>
          <w:rFonts w:ascii="Calibri" w:hAnsi="Calibri" w:cs="Calibri"/>
          <w:color w:val="000000"/>
          <w:sz w:val="36"/>
          <w:szCs w:val="36"/>
          <w:lang w:val="en-US"/>
        </w:rPr>
      </w:pPr>
      <w:r w:rsidRPr="00CA37C7">
        <w:rPr>
          <w:rFonts w:ascii="Calibri" w:hAnsi="Calibri" w:cs="Calibri"/>
          <w:color w:val="000000"/>
          <w:sz w:val="36"/>
          <w:szCs w:val="36"/>
          <w:lang w:val="en-US"/>
        </w:rPr>
        <w:t xml:space="preserve">Robotic arm assembly(1 set) </w:t>
      </w:r>
    </w:p>
    <w:p w:rsidR="009D7BD2" w:rsidRPr="00CA37C7" w:rsidRDefault="009D7BD2" w:rsidP="009D7BD2">
      <w:pPr>
        <w:pStyle w:val="ListParagraph"/>
        <w:numPr>
          <w:ilvl w:val="0"/>
          <w:numId w:val="2"/>
        </w:numPr>
        <w:autoSpaceDE w:val="0"/>
        <w:autoSpaceDN w:val="0"/>
        <w:adjustRightInd w:val="0"/>
        <w:spacing w:after="0" w:line="240" w:lineRule="auto"/>
        <w:rPr>
          <w:rFonts w:ascii="Calibri" w:hAnsi="Calibri" w:cs="Calibri"/>
          <w:color w:val="000000"/>
          <w:sz w:val="36"/>
          <w:szCs w:val="36"/>
          <w:lang w:val="en-US"/>
        </w:rPr>
      </w:pPr>
      <w:r w:rsidRPr="00CA37C7">
        <w:rPr>
          <w:rFonts w:ascii="Calibri" w:hAnsi="Calibri" w:cs="Calibri"/>
          <w:color w:val="000000"/>
          <w:sz w:val="36"/>
          <w:szCs w:val="36"/>
          <w:lang w:val="en-US"/>
        </w:rPr>
        <w:t>Battery for DC supply</w:t>
      </w:r>
      <w:r w:rsidR="00900794" w:rsidRPr="00CA37C7">
        <w:rPr>
          <w:rFonts w:ascii="Calibri" w:hAnsi="Calibri" w:cs="Calibri"/>
          <w:color w:val="000000"/>
          <w:sz w:val="36"/>
          <w:szCs w:val="36"/>
          <w:lang w:val="en-US"/>
        </w:rPr>
        <w:t>(3)</w:t>
      </w:r>
    </w:p>
    <w:p w:rsidR="009D7BD2" w:rsidRPr="00CA37C7" w:rsidRDefault="009D7BD2" w:rsidP="009D7BD2">
      <w:pPr>
        <w:pStyle w:val="ListParagraph"/>
        <w:numPr>
          <w:ilvl w:val="0"/>
          <w:numId w:val="2"/>
        </w:numPr>
        <w:autoSpaceDE w:val="0"/>
        <w:autoSpaceDN w:val="0"/>
        <w:adjustRightInd w:val="0"/>
        <w:spacing w:after="0" w:line="240" w:lineRule="auto"/>
        <w:rPr>
          <w:rFonts w:ascii="Calibri" w:hAnsi="Calibri" w:cs="Calibri"/>
          <w:color w:val="000000"/>
          <w:sz w:val="36"/>
          <w:szCs w:val="36"/>
          <w:lang w:val="en-US"/>
        </w:rPr>
      </w:pPr>
      <w:r w:rsidRPr="00CA37C7">
        <w:rPr>
          <w:rFonts w:ascii="Calibri" w:hAnsi="Calibri" w:cs="Calibri"/>
          <w:color w:val="000000"/>
          <w:sz w:val="36"/>
          <w:szCs w:val="36"/>
          <w:lang w:val="en-US"/>
        </w:rPr>
        <w:t>USB cable for programming</w:t>
      </w:r>
      <w:r w:rsidR="00900794" w:rsidRPr="00CA37C7">
        <w:rPr>
          <w:rFonts w:ascii="Calibri" w:hAnsi="Calibri" w:cs="Calibri"/>
          <w:color w:val="000000"/>
          <w:sz w:val="36"/>
          <w:szCs w:val="36"/>
          <w:lang w:val="en-US"/>
        </w:rPr>
        <w:t>(3)</w:t>
      </w:r>
    </w:p>
    <w:p w:rsidR="00900794" w:rsidRPr="00CA37C7" w:rsidRDefault="00900794" w:rsidP="009D7BD2">
      <w:pPr>
        <w:pStyle w:val="ListParagraph"/>
        <w:numPr>
          <w:ilvl w:val="0"/>
          <w:numId w:val="2"/>
        </w:numPr>
        <w:autoSpaceDE w:val="0"/>
        <w:autoSpaceDN w:val="0"/>
        <w:adjustRightInd w:val="0"/>
        <w:spacing w:after="0" w:line="240" w:lineRule="auto"/>
        <w:rPr>
          <w:rFonts w:ascii="Calibri" w:hAnsi="Calibri" w:cs="Calibri"/>
          <w:color w:val="000000"/>
          <w:sz w:val="36"/>
          <w:szCs w:val="36"/>
          <w:lang w:val="en-US"/>
        </w:rPr>
      </w:pPr>
      <w:r w:rsidRPr="00CA37C7">
        <w:rPr>
          <w:rFonts w:ascii="Calibri" w:hAnsi="Calibri" w:cs="Calibri"/>
          <w:color w:val="000000"/>
          <w:sz w:val="36"/>
          <w:szCs w:val="36"/>
          <w:lang w:val="en-US"/>
        </w:rPr>
        <w:t>Arduino Nano board</w:t>
      </w:r>
    </w:p>
    <w:p w:rsidR="009D7BD2" w:rsidRPr="00CA37C7" w:rsidRDefault="009D7BD2" w:rsidP="009D7BD2">
      <w:pPr>
        <w:pStyle w:val="ListParagraph"/>
        <w:numPr>
          <w:ilvl w:val="0"/>
          <w:numId w:val="2"/>
        </w:numPr>
        <w:autoSpaceDE w:val="0"/>
        <w:autoSpaceDN w:val="0"/>
        <w:adjustRightInd w:val="0"/>
        <w:spacing w:after="0" w:line="240" w:lineRule="auto"/>
        <w:rPr>
          <w:rFonts w:ascii="Calibri" w:hAnsi="Calibri" w:cs="Calibri"/>
          <w:color w:val="000000"/>
          <w:sz w:val="36"/>
          <w:szCs w:val="36"/>
          <w:lang w:val="en-US"/>
        </w:rPr>
      </w:pPr>
      <w:r w:rsidRPr="00CA37C7">
        <w:rPr>
          <w:rFonts w:ascii="Calibri" w:hAnsi="Calibri" w:cs="Calibri"/>
          <w:color w:val="000000"/>
          <w:sz w:val="36"/>
          <w:szCs w:val="36"/>
          <w:lang w:val="en-US"/>
        </w:rPr>
        <w:t>Nuts,bolts,etc</w:t>
      </w:r>
    </w:p>
    <w:p w:rsidR="009D7BD2" w:rsidRPr="00CA37C7" w:rsidRDefault="009D7BD2" w:rsidP="009D7BD2">
      <w:pPr>
        <w:pStyle w:val="ListParagraph"/>
        <w:autoSpaceDE w:val="0"/>
        <w:autoSpaceDN w:val="0"/>
        <w:adjustRightInd w:val="0"/>
        <w:spacing w:after="0" w:line="240" w:lineRule="auto"/>
        <w:rPr>
          <w:rFonts w:ascii="Calibri" w:hAnsi="Calibri" w:cs="Calibri"/>
          <w:b/>
          <w:bCs/>
          <w:color w:val="000000"/>
          <w:sz w:val="36"/>
          <w:szCs w:val="36"/>
          <w:lang w:val="en-US"/>
        </w:rPr>
      </w:pPr>
    </w:p>
    <w:p w:rsidR="001C230E" w:rsidRPr="00CA37C7" w:rsidRDefault="00900794">
      <w:pPr>
        <w:rPr>
          <w:rFonts w:ascii="Times New Roman" w:hAnsi="Times New Roman" w:cs="Times New Roman"/>
          <w:b/>
          <w:bCs/>
          <w:color w:val="000000"/>
          <w:sz w:val="36"/>
          <w:szCs w:val="36"/>
        </w:rPr>
      </w:pPr>
      <w:r w:rsidRPr="00CA37C7">
        <w:rPr>
          <w:rFonts w:ascii="Times New Roman" w:hAnsi="Times New Roman" w:cs="Times New Roman"/>
          <w:b/>
          <w:bCs/>
          <w:color w:val="000000"/>
          <w:sz w:val="36"/>
          <w:szCs w:val="36"/>
        </w:rPr>
        <w:t>Software Requirements:</w:t>
      </w:r>
    </w:p>
    <w:p w:rsidR="00900794" w:rsidRPr="00CA37C7" w:rsidRDefault="00900794" w:rsidP="00900794">
      <w:pPr>
        <w:pStyle w:val="ListParagraph"/>
        <w:numPr>
          <w:ilvl w:val="0"/>
          <w:numId w:val="46"/>
        </w:numPr>
        <w:rPr>
          <w:rFonts w:ascii="Times New Roman" w:hAnsi="Times New Roman" w:cs="Times New Roman"/>
          <w:b/>
          <w:bCs/>
          <w:color w:val="000000"/>
          <w:sz w:val="36"/>
          <w:szCs w:val="36"/>
        </w:rPr>
      </w:pPr>
      <w:r w:rsidRPr="00CA37C7">
        <w:rPr>
          <w:rFonts w:ascii="Times New Roman" w:hAnsi="Times New Roman" w:cs="Times New Roman"/>
          <w:color w:val="000000"/>
          <w:sz w:val="36"/>
          <w:szCs w:val="36"/>
        </w:rPr>
        <w:t xml:space="preserve">Arduino </w:t>
      </w:r>
    </w:p>
    <w:p w:rsidR="00900794" w:rsidRDefault="00DF358E" w:rsidP="00DF358E">
      <w:pPr>
        <w:jc w:val="center"/>
        <w:rPr>
          <w:rFonts w:ascii="Times New Roman" w:hAnsi="Times New Roman" w:cs="Times New Roman"/>
          <w:b/>
          <w:bCs/>
          <w:color w:val="000000"/>
          <w:sz w:val="36"/>
          <w:szCs w:val="36"/>
          <w:u w:val="single"/>
        </w:rPr>
      </w:pPr>
      <w:r w:rsidRPr="005E3DDE">
        <w:rPr>
          <w:rFonts w:ascii="Times New Roman" w:hAnsi="Times New Roman" w:cs="Times New Roman"/>
          <w:b/>
          <w:bCs/>
          <w:noProof/>
          <w:color w:val="000000"/>
          <w:sz w:val="36"/>
          <w:szCs w:val="36"/>
          <w:lang w:val="en-US" w:bidi="ar-SA"/>
        </w:rPr>
        <w:drawing>
          <wp:inline distT="0" distB="0" distL="0" distR="0">
            <wp:extent cx="3303207" cy="1719943"/>
            <wp:effectExtent l="19050" t="0" r="0" b="0"/>
            <wp:docPr id="7" name="Picture 2" descr="C:\Users\L\Desktop\PRAJAKTA IMPORTANT\TE\requir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Desktop\PRAJAKTA IMPORTANT\TE\requirements.JPG"/>
                    <pic:cNvPicPr>
                      <a:picLocks noChangeAspect="1" noChangeArrowheads="1"/>
                    </pic:cNvPicPr>
                  </pic:nvPicPr>
                  <pic:blipFill>
                    <a:blip r:embed="rId11" cstate="print"/>
                    <a:srcRect/>
                    <a:stretch>
                      <a:fillRect/>
                    </a:stretch>
                  </pic:blipFill>
                  <pic:spPr bwMode="auto">
                    <a:xfrm>
                      <a:off x="0" y="0"/>
                      <a:ext cx="3303192" cy="1719935"/>
                    </a:xfrm>
                    <a:prstGeom prst="rect">
                      <a:avLst/>
                    </a:prstGeom>
                    <a:noFill/>
                    <a:ln w="9525">
                      <a:noFill/>
                      <a:miter lim="800000"/>
                      <a:headEnd/>
                      <a:tailEnd/>
                    </a:ln>
                  </pic:spPr>
                </pic:pic>
              </a:graphicData>
            </a:graphic>
          </wp:inline>
        </w:drawing>
      </w:r>
    </w:p>
    <w:p w:rsidR="00DF358E" w:rsidRPr="00DF358E" w:rsidRDefault="005E3DDE" w:rsidP="0045001B">
      <w:pPr>
        <w:jc w:val="center"/>
        <w:rPr>
          <w:sz w:val="24"/>
          <w:szCs w:val="22"/>
        </w:rPr>
      </w:pPr>
      <w:r w:rsidRPr="005E3DDE">
        <w:rPr>
          <w:rFonts w:ascii="Times New Roman" w:hAnsi="Times New Roman" w:cs="Times New Roman"/>
          <w:b/>
          <w:bCs/>
          <w:noProof/>
          <w:color w:val="000000"/>
          <w:sz w:val="36"/>
          <w:szCs w:val="36"/>
          <w:u w:val="single"/>
          <w:lang w:val="en-US" w:bidi="ar-SA"/>
        </w:rPr>
        <w:drawing>
          <wp:inline distT="0" distB="0" distL="0" distR="0">
            <wp:extent cx="3243532" cy="1686428"/>
            <wp:effectExtent l="19050" t="0" r="0" b="0"/>
            <wp:docPr id="8" name="Picture 3" descr="C:\Users\L\Desktop\PRAJAKTA IMPORTANT\TE\hardware 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Desktop\PRAJAKTA IMPORTANT\TE\hardware tools.JPG"/>
                    <pic:cNvPicPr>
                      <a:picLocks noChangeAspect="1" noChangeArrowheads="1"/>
                    </pic:cNvPicPr>
                  </pic:nvPicPr>
                  <pic:blipFill>
                    <a:blip r:embed="rId12" cstate="print"/>
                    <a:srcRect b="8993"/>
                    <a:stretch>
                      <a:fillRect/>
                    </a:stretch>
                  </pic:blipFill>
                  <pic:spPr bwMode="auto">
                    <a:xfrm>
                      <a:off x="0" y="0"/>
                      <a:ext cx="3237474" cy="1683278"/>
                    </a:xfrm>
                    <a:prstGeom prst="rect">
                      <a:avLst/>
                    </a:prstGeom>
                    <a:noFill/>
                    <a:ln w="9525">
                      <a:noFill/>
                      <a:miter lim="800000"/>
                      <a:headEnd/>
                      <a:tailEnd/>
                    </a:ln>
                  </pic:spPr>
                </pic:pic>
              </a:graphicData>
            </a:graphic>
          </wp:inline>
        </w:drawing>
      </w:r>
    </w:p>
    <w:p w:rsidR="00900794" w:rsidRDefault="0045001B" w:rsidP="00395B8E">
      <w:pPr>
        <w:jc w:val="center"/>
        <w:rPr>
          <w:rFonts w:ascii="Times New Roman" w:hAnsi="Times New Roman" w:cs="Times New Roman"/>
          <w:bCs/>
          <w:color w:val="000000"/>
          <w:szCs w:val="22"/>
        </w:rPr>
      </w:pPr>
      <w:r>
        <w:rPr>
          <w:rFonts w:ascii="Times New Roman" w:hAnsi="Times New Roman" w:cs="Times New Roman"/>
          <w:bCs/>
          <w:color w:val="000000"/>
          <w:szCs w:val="22"/>
        </w:rPr>
        <w:t>(</w:t>
      </w:r>
      <w:r w:rsidR="00D61A16">
        <w:rPr>
          <w:rFonts w:ascii="Times New Roman" w:hAnsi="Times New Roman" w:cs="Times New Roman"/>
          <w:bCs/>
          <w:color w:val="000000"/>
          <w:szCs w:val="22"/>
        </w:rPr>
        <w:t>FIGURE 3</w:t>
      </w:r>
      <w:r>
        <w:rPr>
          <w:rFonts w:ascii="Times New Roman" w:hAnsi="Times New Roman" w:cs="Times New Roman"/>
          <w:bCs/>
          <w:color w:val="000000"/>
          <w:szCs w:val="22"/>
        </w:rPr>
        <w:t>)</w:t>
      </w:r>
    </w:p>
    <w:p w:rsidR="0045001B" w:rsidRPr="0045001B" w:rsidRDefault="0045001B" w:rsidP="00395B8E">
      <w:pPr>
        <w:jc w:val="center"/>
        <w:rPr>
          <w:rFonts w:ascii="Times New Roman" w:hAnsi="Times New Roman" w:cs="Times New Roman"/>
          <w:b/>
          <w:bCs/>
          <w:color w:val="000000"/>
          <w:sz w:val="24"/>
          <w:szCs w:val="24"/>
        </w:rPr>
      </w:pPr>
      <w:r w:rsidRPr="0045001B">
        <w:rPr>
          <w:rFonts w:ascii="Times New Roman" w:hAnsi="Times New Roman" w:cs="Times New Roman"/>
          <w:b/>
          <w:bCs/>
          <w:color w:val="000000"/>
          <w:sz w:val="24"/>
          <w:szCs w:val="24"/>
        </w:rPr>
        <w:t>HARDWARE PART</w:t>
      </w:r>
    </w:p>
    <w:p w:rsidR="00D61A16" w:rsidRPr="00D61A16" w:rsidRDefault="00D61A16" w:rsidP="00395B8E">
      <w:pPr>
        <w:jc w:val="center"/>
        <w:rPr>
          <w:rFonts w:ascii="Times New Roman" w:hAnsi="Times New Roman" w:cs="Times New Roman"/>
          <w:bCs/>
          <w:color w:val="000000"/>
          <w:szCs w:val="22"/>
        </w:rPr>
      </w:pPr>
    </w:p>
    <w:p w:rsidR="00D61A16" w:rsidRDefault="00D61A16" w:rsidP="00395B8E">
      <w:pPr>
        <w:jc w:val="center"/>
        <w:rPr>
          <w:rFonts w:ascii="Times New Roman" w:hAnsi="Times New Roman" w:cs="Times New Roman"/>
          <w:b/>
          <w:bCs/>
          <w:color w:val="000000"/>
          <w:sz w:val="36"/>
          <w:szCs w:val="36"/>
          <w:u w:val="single"/>
        </w:rPr>
      </w:pPr>
    </w:p>
    <w:p w:rsidR="00900794" w:rsidRDefault="00900794" w:rsidP="001C230E">
      <w:pPr>
        <w:jc w:val="center"/>
        <w:rPr>
          <w:rFonts w:ascii="Times New Roman" w:hAnsi="Times New Roman" w:cs="Times New Roman"/>
          <w:b/>
          <w:bCs/>
          <w:color w:val="000000"/>
          <w:sz w:val="36"/>
          <w:szCs w:val="36"/>
          <w:u w:val="single"/>
        </w:rPr>
      </w:pPr>
    </w:p>
    <w:p w:rsidR="00AB152E" w:rsidRDefault="00900794" w:rsidP="00DF358E">
      <w:pPr>
        <w:jc w:val="center"/>
        <w:rPr>
          <w:rFonts w:ascii="Times New Roman" w:hAnsi="Times New Roman" w:cs="Times New Roman"/>
          <w:color w:val="000000"/>
          <w:sz w:val="52"/>
          <w:szCs w:val="52"/>
          <w:u w:val="single"/>
        </w:rPr>
      </w:pPr>
      <w:r>
        <w:rPr>
          <w:rFonts w:ascii="Times New Roman" w:hAnsi="Times New Roman" w:cs="Times New Roman"/>
          <w:b/>
          <w:bCs/>
          <w:color w:val="000000"/>
          <w:sz w:val="36"/>
          <w:szCs w:val="36"/>
          <w:u w:val="single"/>
        </w:rPr>
        <w:t>HARDWARE DESCRIPTION</w:t>
      </w:r>
    </w:p>
    <w:p w:rsidR="00B4636D" w:rsidRDefault="00B4636D">
      <w:pPr>
        <w:jc w:val="center"/>
        <w:rPr>
          <w:rFonts w:ascii="Times New Roman" w:hAnsi="Times New Roman" w:cs="Times New Roman"/>
          <w:b/>
          <w:bCs/>
          <w:noProof/>
          <w:sz w:val="32"/>
          <w:szCs w:val="32"/>
          <w:lang w:val="en-US" w:bidi="ar-SA"/>
        </w:rPr>
      </w:pPr>
    </w:p>
    <w:p w:rsidR="00B4636D" w:rsidRDefault="00B4636D">
      <w:pPr>
        <w:jc w:val="center"/>
        <w:rPr>
          <w:rFonts w:ascii="Times New Roman" w:hAnsi="Times New Roman" w:cs="Times New Roman"/>
          <w:b/>
          <w:bCs/>
          <w:noProof/>
          <w:sz w:val="32"/>
          <w:szCs w:val="32"/>
          <w:lang w:val="en-US" w:bidi="ar-SA"/>
        </w:rPr>
      </w:pPr>
    </w:p>
    <w:p w:rsidR="00DF358E" w:rsidRDefault="003B681E" w:rsidP="00DF358E">
      <w:pPr>
        <w:jc w:val="center"/>
        <w:rPr>
          <w:sz w:val="24"/>
          <w:szCs w:val="22"/>
        </w:rPr>
      </w:pPr>
      <w:r w:rsidRPr="005E3DDE">
        <w:rPr>
          <w:rFonts w:ascii="Times New Roman" w:hAnsi="Times New Roman" w:cs="Times New Roman"/>
          <w:b/>
          <w:bCs/>
          <w:noProof/>
          <w:sz w:val="32"/>
          <w:szCs w:val="32"/>
          <w:lang w:val="en-US" w:bidi="ar-SA"/>
        </w:rPr>
        <w:drawing>
          <wp:inline distT="0" distB="0" distL="0" distR="0">
            <wp:extent cx="6209222" cy="4002656"/>
            <wp:effectExtent l="19050" t="0" r="107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210300" cy="4003351"/>
                    </a:xfrm>
                    <a:prstGeom prst="rect">
                      <a:avLst/>
                    </a:prstGeom>
                    <a:noFill/>
                    <a:ln w="9525">
                      <a:noFill/>
                      <a:miter lim="800000"/>
                      <a:headEnd/>
                      <a:tailEnd/>
                    </a:ln>
                  </pic:spPr>
                </pic:pic>
              </a:graphicData>
            </a:graphic>
          </wp:inline>
        </w:drawing>
      </w:r>
      <w:r w:rsidR="00DF358E" w:rsidRPr="00DF358E">
        <w:rPr>
          <w:sz w:val="24"/>
          <w:szCs w:val="22"/>
        </w:rPr>
        <w:t>(F</w:t>
      </w:r>
      <w:r w:rsidR="0045001B">
        <w:rPr>
          <w:sz w:val="24"/>
          <w:szCs w:val="22"/>
        </w:rPr>
        <w:t>IGURE 4</w:t>
      </w:r>
      <w:r w:rsidR="00DF358E" w:rsidRPr="00DF358E">
        <w:rPr>
          <w:sz w:val="24"/>
          <w:szCs w:val="22"/>
        </w:rPr>
        <w:t>)</w:t>
      </w:r>
    </w:p>
    <w:p w:rsidR="0045001B" w:rsidRPr="0045001B" w:rsidRDefault="0045001B" w:rsidP="00DF358E">
      <w:pPr>
        <w:jc w:val="center"/>
        <w:rPr>
          <w:rFonts w:ascii="Times New Roman" w:hAnsi="Times New Roman" w:cs="Times New Roman"/>
          <w:b/>
          <w:bCs/>
          <w:sz w:val="32"/>
          <w:szCs w:val="32"/>
          <w:u w:val="single"/>
        </w:rPr>
      </w:pPr>
      <w:r>
        <w:rPr>
          <w:b/>
          <w:sz w:val="24"/>
          <w:szCs w:val="22"/>
        </w:rPr>
        <w:t>ARDUINO</w:t>
      </w:r>
    </w:p>
    <w:p w:rsidR="00DF358E" w:rsidRDefault="00DF358E" w:rsidP="00DF358E">
      <w:pPr>
        <w:rPr>
          <w:rFonts w:ascii="Times New Roman" w:hAnsi="Times New Roman" w:cs="Times New Roman"/>
          <w:sz w:val="32"/>
          <w:szCs w:val="32"/>
        </w:rPr>
      </w:pPr>
    </w:p>
    <w:p w:rsidR="00D61A16" w:rsidRDefault="00DF358E" w:rsidP="00DF358E">
      <w:pPr>
        <w:tabs>
          <w:tab w:val="left" w:pos="3631"/>
        </w:tabs>
        <w:rPr>
          <w:rFonts w:ascii="Times New Roman" w:hAnsi="Times New Roman" w:cs="Times New Roman"/>
          <w:sz w:val="32"/>
          <w:szCs w:val="32"/>
        </w:rPr>
      </w:pPr>
      <w:r>
        <w:rPr>
          <w:rFonts w:ascii="Times New Roman" w:hAnsi="Times New Roman" w:cs="Times New Roman"/>
          <w:sz w:val="32"/>
          <w:szCs w:val="32"/>
        </w:rPr>
        <w:tab/>
      </w:r>
    </w:p>
    <w:p w:rsidR="00D61A16" w:rsidRDefault="00D61A16">
      <w:pPr>
        <w:rPr>
          <w:rFonts w:ascii="Times New Roman" w:hAnsi="Times New Roman" w:cs="Times New Roman"/>
          <w:sz w:val="32"/>
          <w:szCs w:val="32"/>
        </w:rPr>
      </w:pPr>
      <w:r>
        <w:rPr>
          <w:rFonts w:ascii="Times New Roman" w:hAnsi="Times New Roman" w:cs="Times New Roman"/>
          <w:sz w:val="32"/>
          <w:szCs w:val="32"/>
        </w:rPr>
        <w:br w:type="page"/>
      </w:r>
    </w:p>
    <w:p w:rsidR="00D61A16" w:rsidRDefault="00D61A16" w:rsidP="00DF358E">
      <w:pPr>
        <w:tabs>
          <w:tab w:val="left" w:pos="3631"/>
        </w:tabs>
        <w:rPr>
          <w:rFonts w:ascii="Times New Roman" w:hAnsi="Times New Roman" w:cs="Times New Roman"/>
          <w:noProof/>
          <w:sz w:val="32"/>
          <w:szCs w:val="32"/>
          <w:lang w:val="en-US" w:bidi="ar-SA"/>
        </w:rPr>
      </w:pPr>
    </w:p>
    <w:p w:rsidR="00D61A16" w:rsidRDefault="00D61A16" w:rsidP="00D61A16">
      <w:pPr>
        <w:tabs>
          <w:tab w:val="left" w:pos="3631"/>
        </w:tabs>
        <w:jc w:val="center"/>
        <w:rPr>
          <w:rFonts w:ascii="Times New Roman" w:hAnsi="Times New Roman" w:cs="Times New Roman"/>
          <w:sz w:val="32"/>
          <w:szCs w:val="32"/>
        </w:rPr>
      </w:pPr>
      <w:r>
        <w:rPr>
          <w:rFonts w:ascii="Times New Roman" w:hAnsi="Times New Roman" w:cs="Times New Roman"/>
          <w:noProof/>
          <w:sz w:val="32"/>
          <w:szCs w:val="32"/>
          <w:lang w:val="en-US" w:bidi="ar-SA"/>
        </w:rPr>
        <w:drawing>
          <wp:inline distT="0" distB="0" distL="0" distR="0">
            <wp:extent cx="4667250" cy="45169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m controlling robot.jpg"/>
                    <pic:cNvPicPr/>
                  </pic:nvPicPr>
                  <pic:blipFill>
                    <a:blip r:embed="rId14">
                      <a:extLst>
                        <a:ext uri="{28A0092B-C50C-407E-A947-70E740481C1C}">
                          <a14:useLocalDpi xmlns:a14="http://schemas.microsoft.com/office/drawing/2010/main" val="0"/>
                        </a:ext>
                      </a:extLst>
                    </a:blip>
                    <a:stretch>
                      <a:fillRect/>
                    </a:stretch>
                  </pic:blipFill>
                  <pic:spPr>
                    <a:xfrm>
                      <a:off x="0" y="0"/>
                      <a:ext cx="4675465" cy="4524913"/>
                    </a:xfrm>
                    <a:prstGeom prst="rect">
                      <a:avLst/>
                    </a:prstGeom>
                  </pic:spPr>
                </pic:pic>
              </a:graphicData>
            </a:graphic>
          </wp:inline>
        </w:drawing>
      </w:r>
    </w:p>
    <w:p w:rsidR="00D61A16" w:rsidRDefault="00810AE2">
      <w:pPr>
        <w:rPr>
          <w:rFonts w:ascii="Times New Roman" w:hAnsi="Times New Roman" w:cs="Times New Roman"/>
          <w:sz w:val="32"/>
          <w:szCs w:val="32"/>
        </w:rPr>
      </w:pPr>
      <w:r w:rsidRPr="00D61A16">
        <w:rPr>
          <w:rFonts w:ascii="Times New Roman" w:hAnsi="Times New Roman" w:cs="Times New Roman"/>
          <w:noProof/>
          <w:color w:val="FFFFFF" w:themeColor="background1"/>
          <w:sz w:val="32"/>
          <w:szCs w:val="32"/>
          <w:lang w:val="en-US" w:bidi="ar-SA"/>
        </w:rPr>
        <mc:AlternateContent>
          <mc:Choice Requires="wps">
            <w:drawing>
              <wp:anchor distT="0" distB="0" distL="114300" distR="114300" simplePos="0" relativeHeight="251712000" behindDoc="0" locked="0" layoutInCell="1" allowOverlap="1">
                <wp:simplePos x="0" y="0"/>
                <wp:positionH relativeFrom="column">
                  <wp:posOffset>1893570</wp:posOffset>
                </wp:positionH>
                <wp:positionV relativeFrom="paragraph">
                  <wp:posOffset>84455</wp:posOffset>
                </wp:positionV>
                <wp:extent cx="2705100" cy="914400"/>
                <wp:effectExtent l="9525" t="7620" r="9525" b="11430"/>
                <wp:wrapNone/>
                <wp:docPr id="1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5100" cy="914400"/>
                        </a:xfrm>
                        <a:prstGeom prst="rect">
                          <a:avLst/>
                        </a:prstGeom>
                        <a:solidFill>
                          <a:srgbClr val="FFFFFF"/>
                        </a:solidFill>
                        <a:ln w="9525">
                          <a:solidFill>
                            <a:srgbClr val="000000"/>
                          </a:solidFill>
                          <a:miter lim="800000"/>
                          <a:headEnd/>
                          <a:tailEnd/>
                        </a:ln>
                      </wps:spPr>
                      <wps:txbx>
                        <w:txbxContent>
                          <w:p w:rsidR="00D61A16" w:rsidRDefault="00D61A16">
                            <w:r>
                              <w:t xml:space="preserve">                         </w:t>
                            </w:r>
                            <w:r w:rsidR="0045001B">
                              <w:t>(FIGURE 5)</w:t>
                            </w:r>
                          </w:p>
                          <w:p w:rsidR="00D61A16" w:rsidRPr="00D61A16" w:rsidRDefault="00D61A16">
                            <w:pPr>
                              <w:rPr>
                                <w:b/>
                                <w:sz w:val="24"/>
                                <w:szCs w:val="24"/>
                              </w:rPr>
                            </w:pPr>
                            <w:r w:rsidRPr="00D61A16">
                              <w:rPr>
                                <w:b/>
                                <w:sz w:val="24"/>
                                <w:szCs w:val="24"/>
                              </w:rPr>
                              <w:t>ARDUINO ARM CONTROLLING ROBOT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4" style="position:absolute;margin-left:149.1pt;margin-top:6.65pt;width:213pt;height:1in;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">
                <v:textbox>
                  <w:txbxContent>
                    <w:p w:rsidR="00D61A16" w:rsidRDefault="00D61A16">
                      <w:r>
                        <w:t xml:space="preserve">                         </w:t>
                      </w:r>
                      <w:r w:rsidR="0045001B">
                        <w:t>(FIGURE 5)</w:t>
                      </w:r>
                    </w:p>
                    <w:p w:rsidR="00D61A16" w:rsidRPr="00D61A16" w:rsidRDefault="00D61A16">
                      <w:pPr>
                        <w:rPr>
                          <w:b/>
                          <w:sz w:val="24"/>
                          <w:szCs w:val="24"/>
                        </w:rPr>
                      </w:pPr>
                      <w:r w:rsidRPr="00D61A16">
                        <w:rPr>
                          <w:b/>
                          <w:sz w:val="24"/>
                          <w:szCs w:val="24"/>
                        </w:rPr>
                        <w:t>ARDUINO ARM CONTROLLING ROBOT</w:t>
                      </w:r>
                    </w:p>
                  </w:txbxContent>
                </v:textbox>
              </v:rect>
            </w:pict>
          </mc:Fallback>
        </mc:AlternateContent>
      </w:r>
      <w:r w:rsidR="00D61A16">
        <w:rPr>
          <w:rFonts w:ascii="Times New Roman" w:hAnsi="Times New Roman" w:cs="Times New Roman"/>
          <w:sz w:val="32"/>
          <w:szCs w:val="32"/>
        </w:rPr>
        <w:br w:type="page"/>
      </w:r>
    </w:p>
    <w:p w:rsidR="00AB152E" w:rsidRPr="00DF358E" w:rsidRDefault="00AB152E" w:rsidP="00DF358E">
      <w:pPr>
        <w:tabs>
          <w:tab w:val="left" w:pos="3631"/>
        </w:tabs>
        <w:rPr>
          <w:rFonts w:ascii="Times New Roman" w:hAnsi="Times New Roman" w:cs="Times New Roman"/>
          <w:sz w:val="32"/>
          <w:szCs w:val="32"/>
        </w:rPr>
      </w:pPr>
    </w:p>
    <w:tbl>
      <w:tblPr>
        <w:tblStyle w:val="TableGrid"/>
        <w:tblpPr w:leftFromText="180" w:rightFromText="180" w:vertAnchor="page" w:horzAnchor="margin" w:tblpY="2776"/>
        <w:tblW w:w="0" w:type="auto"/>
        <w:tblLook w:val="04A0" w:firstRow="1" w:lastRow="0" w:firstColumn="1" w:lastColumn="0" w:noHBand="0" w:noVBand="1"/>
      </w:tblPr>
      <w:tblGrid>
        <w:gridCol w:w="1072"/>
        <w:gridCol w:w="1466"/>
        <w:gridCol w:w="7458"/>
      </w:tblGrid>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PIN NO.</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TYPE</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FUNCTION</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sidRPr="00B07DD5">
              <w:rPr>
                <w:rFonts w:ascii="Times New Roman" w:hAnsi="Times New Roman" w:cs="Times New Roman"/>
                <w:color w:val="000000"/>
                <w:sz w:val="28"/>
                <w:szCs w:val="28"/>
              </w:rPr>
              <w:t>A0</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Input</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Analog Input Channel 0</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sidRPr="00B07DD5">
              <w:rPr>
                <w:rFonts w:ascii="Times New Roman" w:hAnsi="Times New Roman" w:cs="Times New Roman"/>
                <w:color w:val="000000"/>
                <w:sz w:val="28"/>
                <w:szCs w:val="28"/>
              </w:rPr>
              <w:t>A1</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Input</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Analog Input Channel 1</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A2</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Input</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Analog Input Channel 2</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A3</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Input</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Analog Input Channel 3</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A4</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Input</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Analog Input Channel 4</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A5</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Input</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Analog Input Channel 5</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A6</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Input</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Analog Input Channel 6</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A7</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Input</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Analog Input Channel 7</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D0/RX</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I/O</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sz w:val="28"/>
                <w:szCs w:val="24"/>
                <w:shd w:val="clear" w:color="auto" w:fill="F3F3F3"/>
              </w:rPr>
              <w:t>Digital I/O Pin,</w:t>
            </w:r>
            <w:r w:rsidRPr="002F0D0D">
              <w:rPr>
                <w:sz w:val="28"/>
                <w:szCs w:val="24"/>
              </w:rPr>
              <w:t xml:space="preserve"> </w:t>
            </w:r>
            <w:r w:rsidRPr="002F0D0D">
              <w:rPr>
                <w:sz w:val="28"/>
                <w:szCs w:val="24"/>
                <w:shd w:val="clear" w:color="auto" w:fill="F3F3F3"/>
              </w:rPr>
              <w:t>Serial RX Pin</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D1/TX</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I/O</w:t>
            </w:r>
          </w:p>
        </w:tc>
        <w:tc>
          <w:tcPr>
            <w:tcW w:w="7458" w:type="dxa"/>
          </w:tcPr>
          <w:p w:rsidR="005163AB" w:rsidRPr="002F0D0D" w:rsidRDefault="005163AB" w:rsidP="000B6DAA">
            <w:pPr>
              <w:pStyle w:val="NoSpacing"/>
              <w:jc w:val="center"/>
              <w:rPr>
                <w:color w:val="000000"/>
                <w:szCs w:val="28"/>
              </w:rPr>
            </w:pPr>
            <w:r w:rsidRPr="002F0D0D">
              <w:rPr>
                <w:sz w:val="28"/>
                <w:szCs w:val="24"/>
                <w:shd w:val="clear" w:color="auto" w:fill="F3F3F3"/>
              </w:rPr>
              <w:t>Digital I/O Pin,</w:t>
            </w:r>
            <w:r w:rsidRPr="002F0D0D">
              <w:rPr>
                <w:sz w:val="28"/>
                <w:szCs w:val="24"/>
              </w:rPr>
              <w:t xml:space="preserve"> </w:t>
            </w:r>
            <w:r w:rsidRPr="002F0D0D">
              <w:rPr>
                <w:sz w:val="28"/>
                <w:szCs w:val="24"/>
                <w:shd w:val="clear" w:color="auto" w:fill="F3F3F3"/>
              </w:rPr>
              <w:t>Serial TX Pin</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sidRPr="00B07DD5">
              <w:rPr>
                <w:rFonts w:ascii="Times New Roman" w:hAnsi="Times New Roman" w:cs="Times New Roman"/>
                <w:color w:val="000000"/>
                <w:sz w:val="28"/>
                <w:szCs w:val="28"/>
              </w:rPr>
              <w:t>D2</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I/O</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Digital I/O pin</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D3</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I/O</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Digital I/O pin</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sidRPr="00B07DD5">
              <w:rPr>
                <w:rFonts w:ascii="Times New Roman" w:hAnsi="Times New Roman" w:cs="Times New Roman"/>
                <w:color w:val="000000"/>
                <w:sz w:val="28"/>
                <w:szCs w:val="28"/>
              </w:rPr>
              <w:t>D4</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I/O</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Digital I/O pin</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sidRPr="00B07DD5">
              <w:rPr>
                <w:rFonts w:ascii="Times New Roman" w:hAnsi="Times New Roman" w:cs="Times New Roman"/>
                <w:color w:val="000000"/>
                <w:sz w:val="28"/>
                <w:szCs w:val="28"/>
              </w:rPr>
              <w:t>D5</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I/O</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Digital I/O pin</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sidRPr="00B07DD5">
              <w:rPr>
                <w:rFonts w:ascii="Times New Roman" w:hAnsi="Times New Roman" w:cs="Times New Roman"/>
                <w:color w:val="000000"/>
                <w:sz w:val="28"/>
                <w:szCs w:val="28"/>
              </w:rPr>
              <w:t>D6</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I/O</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Digital I/O pin</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sidRPr="00B07DD5">
              <w:rPr>
                <w:rFonts w:ascii="Times New Roman" w:hAnsi="Times New Roman" w:cs="Times New Roman"/>
                <w:color w:val="000000"/>
                <w:sz w:val="28"/>
                <w:szCs w:val="28"/>
              </w:rPr>
              <w:t>D7</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I/O</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Digital I/O pin</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sidRPr="00B07DD5">
              <w:rPr>
                <w:rFonts w:ascii="Times New Roman" w:hAnsi="Times New Roman" w:cs="Times New Roman"/>
                <w:color w:val="000000"/>
                <w:sz w:val="28"/>
                <w:szCs w:val="28"/>
              </w:rPr>
              <w:t>D8</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I/O</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Digital I/O pin</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sidRPr="00B07DD5">
              <w:rPr>
                <w:rFonts w:ascii="Times New Roman" w:hAnsi="Times New Roman" w:cs="Times New Roman"/>
                <w:color w:val="000000"/>
                <w:sz w:val="28"/>
                <w:szCs w:val="28"/>
              </w:rPr>
              <w:t>D9</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I/O</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Digital I/O pin</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sidRPr="00B07DD5">
              <w:rPr>
                <w:rFonts w:ascii="Times New Roman" w:hAnsi="Times New Roman" w:cs="Times New Roman"/>
                <w:color w:val="000000"/>
                <w:sz w:val="28"/>
                <w:szCs w:val="28"/>
              </w:rPr>
              <w:t>D10</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I/O</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Digital I/O pin</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sidRPr="00B07DD5">
              <w:rPr>
                <w:rFonts w:ascii="Times New Roman" w:hAnsi="Times New Roman" w:cs="Times New Roman"/>
                <w:color w:val="000000"/>
                <w:sz w:val="28"/>
                <w:szCs w:val="28"/>
              </w:rPr>
              <w:t>D11</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I/O</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Digital I/O pin</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sidRPr="00B07DD5">
              <w:rPr>
                <w:rFonts w:ascii="Times New Roman" w:hAnsi="Times New Roman" w:cs="Times New Roman"/>
                <w:color w:val="000000"/>
                <w:sz w:val="28"/>
                <w:szCs w:val="28"/>
              </w:rPr>
              <w:t>D12</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I/O</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Digital I/O pin</w:t>
            </w:r>
          </w:p>
        </w:tc>
      </w:tr>
      <w:tr w:rsidR="005163AB" w:rsidRPr="003B681E" w:rsidTr="000B6DAA">
        <w:tc>
          <w:tcPr>
            <w:tcW w:w="1072" w:type="dxa"/>
          </w:tcPr>
          <w:p w:rsidR="005163AB" w:rsidRPr="00B07DD5" w:rsidRDefault="005163AB" w:rsidP="000B6DAA">
            <w:pPr>
              <w:jc w:val="center"/>
              <w:rPr>
                <w:rFonts w:ascii="Times New Roman" w:hAnsi="Times New Roman" w:cs="Times New Roman"/>
                <w:color w:val="000000"/>
                <w:sz w:val="28"/>
                <w:szCs w:val="28"/>
              </w:rPr>
            </w:pPr>
            <w:r w:rsidRPr="00B07DD5">
              <w:rPr>
                <w:rFonts w:ascii="Times New Roman" w:hAnsi="Times New Roman" w:cs="Times New Roman"/>
                <w:color w:val="000000"/>
                <w:sz w:val="28"/>
                <w:szCs w:val="28"/>
              </w:rPr>
              <w:t>D13</w:t>
            </w:r>
          </w:p>
        </w:tc>
        <w:tc>
          <w:tcPr>
            <w:tcW w:w="1466"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I/O</w:t>
            </w:r>
          </w:p>
        </w:tc>
        <w:tc>
          <w:tcPr>
            <w:tcW w:w="7458" w:type="dxa"/>
          </w:tcPr>
          <w:p w:rsidR="005163AB" w:rsidRPr="002F0D0D" w:rsidRDefault="005163AB"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Digital I/O pin</w:t>
            </w:r>
          </w:p>
        </w:tc>
      </w:tr>
      <w:tr w:rsidR="005163AB" w:rsidRPr="003B681E" w:rsidTr="000B6DAA">
        <w:tc>
          <w:tcPr>
            <w:tcW w:w="1072" w:type="dxa"/>
          </w:tcPr>
          <w:p w:rsidR="005163AB" w:rsidRPr="00B07DD5"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RESET</w:t>
            </w:r>
          </w:p>
        </w:tc>
        <w:tc>
          <w:tcPr>
            <w:tcW w:w="1466" w:type="dxa"/>
          </w:tcPr>
          <w:p w:rsidR="005163AB" w:rsidRPr="002F0D0D" w:rsidRDefault="0088487F"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Input</w:t>
            </w:r>
          </w:p>
        </w:tc>
        <w:tc>
          <w:tcPr>
            <w:tcW w:w="7458" w:type="dxa"/>
          </w:tcPr>
          <w:p w:rsidR="005163AB" w:rsidRPr="002F0D0D" w:rsidRDefault="0088487F"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Reset(Active Low)</w:t>
            </w:r>
          </w:p>
        </w:tc>
      </w:tr>
      <w:tr w:rsidR="005163AB" w:rsidRPr="003B681E" w:rsidTr="000B6DAA">
        <w:tc>
          <w:tcPr>
            <w:tcW w:w="1072" w:type="dxa"/>
          </w:tcPr>
          <w:p w:rsidR="005163AB" w:rsidRPr="00B07DD5"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GND</w:t>
            </w:r>
          </w:p>
        </w:tc>
        <w:tc>
          <w:tcPr>
            <w:tcW w:w="1466" w:type="dxa"/>
          </w:tcPr>
          <w:p w:rsidR="005163AB" w:rsidRPr="002F0D0D"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Power</w:t>
            </w:r>
          </w:p>
        </w:tc>
        <w:tc>
          <w:tcPr>
            <w:tcW w:w="7458" w:type="dxa"/>
          </w:tcPr>
          <w:p w:rsidR="005163AB" w:rsidRPr="002F0D0D" w:rsidRDefault="002F0D0D" w:rsidP="000B6DAA">
            <w:pPr>
              <w:jc w:val="center"/>
              <w:rPr>
                <w:rFonts w:ascii="Times New Roman" w:hAnsi="Times New Roman" w:cs="Times New Roman"/>
                <w:color w:val="000000"/>
                <w:sz w:val="28"/>
                <w:szCs w:val="28"/>
              </w:rPr>
            </w:pPr>
            <w:r w:rsidRPr="002F0D0D">
              <w:rPr>
                <w:rFonts w:ascii="Times New Roman" w:hAnsi="Times New Roman" w:cs="Times New Roman"/>
                <w:color w:val="000000"/>
                <w:sz w:val="28"/>
                <w:szCs w:val="28"/>
              </w:rPr>
              <w:t>Supply ground</w:t>
            </w:r>
          </w:p>
        </w:tc>
      </w:tr>
      <w:tr w:rsidR="005163AB" w:rsidRPr="003B681E" w:rsidTr="000B6DAA">
        <w:tc>
          <w:tcPr>
            <w:tcW w:w="1072" w:type="dxa"/>
          </w:tcPr>
          <w:p w:rsidR="005163AB" w:rsidRPr="00B07DD5"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Vin</w:t>
            </w:r>
          </w:p>
        </w:tc>
        <w:tc>
          <w:tcPr>
            <w:tcW w:w="1466" w:type="dxa"/>
          </w:tcPr>
          <w:p w:rsidR="005163AB" w:rsidRPr="002F0D0D"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Power</w:t>
            </w:r>
          </w:p>
        </w:tc>
        <w:tc>
          <w:tcPr>
            <w:tcW w:w="7458" w:type="dxa"/>
          </w:tcPr>
          <w:p w:rsidR="005163AB" w:rsidRPr="002F0D0D"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Supply Voltage</w:t>
            </w:r>
          </w:p>
        </w:tc>
      </w:tr>
      <w:tr w:rsidR="005163AB" w:rsidRPr="003B681E" w:rsidTr="000B6DAA">
        <w:tc>
          <w:tcPr>
            <w:tcW w:w="1072" w:type="dxa"/>
          </w:tcPr>
          <w:p w:rsidR="005163AB" w:rsidRPr="00B07DD5"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+5V</w:t>
            </w:r>
          </w:p>
        </w:tc>
        <w:tc>
          <w:tcPr>
            <w:tcW w:w="1466" w:type="dxa"/>
          </w:tcPr>
          <w:p w:rsidR="005163AB" w:rsidRPr="002F0D0D"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I/P or O/P</w:t>
            </w:r>
          </w:p>
        </w:tc>
        <w:tc>
          <w:tcPr>
            <w:tcW w:w="7458" w:type="dxa"/>
          </w:tcPr>
          <w:p w:rsidR="005163AB" w:rsidRPr="002F0D0D" w:rsidRDefault="002F0D0D" w:rsidP="000B6DAA">
            <w:pPr>
              <w:pStyle w:val="NoSpacing"/>
              <w:jc w:val="center"/>
              <w:rPr>
                <w:rFonts w:ascii="Times New Roman" w:hAnsi="Times New Roman" w:cs="Times New Roman"/>
                <w:color w:val="000000"/>
                <w:sz w:val="28"/>
                <w:szCs w:val="28"/>
              </w:rPr>
            </w:pPr>
            <w:r w:rsidRPr="002F0D0D">
              <w:rPr>
                <w:rFonts w:ascii="Times New Roman" w:hAnsi="Times New Roman" w:cs="Times New Roman"/>
                <w:sz w:val="28"/>
                <w:szCs w:val="24"/>
                <w:shd w:val="clear" w:color="auto" w:fill="F3F3F3"/>
              </w:rPr>
              <w:t>+5V Output (From On-board Regulator) or</w:t>
            </w:r>
            <w:r w:rsidRPr="002F0D0D">
              <w:rPr>
                <w:rFonts w:ascii="Times New Roman" w:hAnsi="Times New Roman" w:cs="Times New Roman"/>
                <w:sz w:val="28"/>
                <w:szCs w:val="24"/>
              </w:rPr>
              <w:br/>
            </w:r>
            <w:r w:rsidRPr="002F0D0D">
              <w:rPr>
                <w:rFonts w:ascii="Times New Roman" w:hAnsi="Times New Roman" w:cs="Times New Roman"/>
                <w:sz w:val="28"/>
                <w:szCs w:val="24"/>
                <w:shd w:val="clear" w:color="auto" w:fill="F3F3F3"/>
              </w:rPr>
              <w:t>+5V (Input from External Power Supply</w:t>
            </w:r>
          </w:p>
        </w:tc>
      </w:tr>
      <w:tr w:rsidR="005163AB" w:rsidRPr="003B681E" w:rsidTr="000B6DAA">
        <w:tc>
          <w:tcPr>
            <w:tcW w:w="1072" w:type="dxa"/>
          </w:tcPr>
          <w:p w:rsidR="005163AB" w:rsidRPr="00B07DD5"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MISO</w:t>
            </w:r>
          </w:p>
        </w:tc>
        <w:tc>
          <w:tcPr>
            <w:tcW w:w="1466" w:type="dxa"/>
          </w:tcPr>
          <w:p w:rsidR="005163AB" w:rsidRPr="002F0D0D"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I/P or O/P</w:t>
            </w:r>
          </w:p>
        </w:tc>
        <w:tc>
          <w:tcPr>
            <w:tcW w:w="7458" w:type="dxa"/>
          </w:tcPr>
          <w:p w:rsidR="005163AB" w:rsidRPr="002F0D0D"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Master In  Slave Out</w:t>
            </w:r>
          </w:p>
        </w:tc>
      </w:tr>
      <w:tr w:rsidR="005163AB" w:rsidRPr="003B681E" w:rsidTr="000B6DAA">
        <w:tc>
          <w:tcPr>
            <w:tcW w:w="1072" w:type="dxa"/>
          </w:tcPr>
          <w:p w:rsidR="005163AB" w:rsidRPr="00B07DD5"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Vcc</w:t>
            </w:r>
          </w:p>
        </w:tc>
        <w:tc>
          <w:tcPr>
            <w:tcW w:w="1466" w:type="dxa"/>
          </w:tcPr>
          <w:p w:rsidR="005163AB" w:rsidRPr="002F0D0D"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Output</w:t>
            </w:r>
          </w:p>
        </w:tc>
        <w:tc>
          <w:tcPr>
            <w:tcW w:w="7458" w:type="dxa"/>
          </w:tcPr>
          <w:p w:rsidR="005163AB" w:rsidRPr="002F0D0D"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Supply Voltage</w:t>
            </w:r>
          </w:p>
        </w:tc>
      </w:tr>
      <w:tr w:rsidR="002F0D0D" w:rsidRPr="003B681E" w:rsidTr="000B6DAA">
        <w:tc>
          <w:tcPr>
            <w:tcW w:w="1072" w:type="dxa"/>
          </w:tcPr>
          <w:p w:rsidR="002F0D0D" w:rsidRPr="00B07DD5"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SCK</w:t>
            </w:r>
          </w:p>
        </w:tc>
        <w:tc>
          <w:tcPr>
            <w:tcW w:w="1466" w:type="dxa"/>
          </w:tcPr>
          <w:p w:rsidR="002F0D0D" w:rsidRPr="002F0D0D"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Output</w:t>
            </w:r>
          </w:p>
        </w:tc>
        <w:tc>
          <w:tcPr>
            <w:tcW w:w="7458" w:type="dxa"/>
          </w:tcPr>
          <w:p w:rsidR="002F0D0D" w:rsidRPr="002F0D0D"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Clock From Master To Slave</w:t>
            </w:r>
          </w:p>
        </w:tc>
      </w:tr>
      <w:tr w:rsidR="002F0D0D" w:rsidRPr="003B681E" w:rsidTr="000B6DAA">
        <w:tc>
          <w:tcPr>
            <w:tcW w:w="1072" w:type="dxa"/>
          </w:tcPr>
          <w:p w:rsidR="002F0D0D" w:rsidRPr="00B07DD5"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MOSI</w:t>
            </w:r>
          </w:p>
        </w:tc>
        <w:tc>
          <w:tcPr>
            <w:tcW w:w="1466" w:type="dxa"/>
          </w:tcPr>
          <w:p w:rsidR="002F0D0D" w:rsidRPr="002F0D0D"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I/P or O/P</w:t>
            </w:r>
          </w:p>
        </w:tc>
        <w:tc>
          <w:tcPr>
            <w:tcW w:w="7458" w:type="dxa"/>
          </w:tcPr>
          <w:p w:rsidR="002F0D0D" w:rsidRPr="002F0D0D" w:rsidRDefault="002F0D0D" w:rsidP="000B6DAA">
            <w:pPr>
              <w:jc w:val="center"/>
              <w:rPr>
                <w:rFonts w:ascii="Times New Roman" w:hAnsi="Times New Roman" w:cs="Times New Roman"/>
                <w:color w:val="000000"/>
                <w:sz w:val="28"/>
                <w:szCs w:val="28"/>
              </w:rPr>
            </w:pPr>
            <w:r>
              <w:rPr>
                <w:rFonts w:ascii="Times New Roman" w:hAnsi="Times New Roman" w:cs="Times New Roman"/>
                <w:color w:val="000000"/>
                <w:sz w:val="28"/>
                <w:szCs w:val="28"/>
              </w:rPr>
              <w:t>Master Out Slave In</w:t>
            </w:r>
          </w:p>
        </w:tc>
      </w:tr>
    </w:tbl>
    <w:p w:rsidR="000B6DAA" w:rsidRDefault="000B6DAA" w:rsidP="006C75F1">
      <w:pPr>
        <w:jc w:val="center"/>
        <w:rPr>
          <w:rFonts w:ascii="Times New Roman" w:hAnsi="Times New Roman" w:cs="Times New Roman"/>
          <w:b/>
          <w:bCs/>
          <w:color w:val="000000"/>
          <w:sz w:val="36"/>
          <w:szCs w:val="36"/>
          <w:u w:val="single"/>
        </w:rPr>
      </w:pPr>
    </w:p>
    <w:p w:rsidR="000B6DAA" w:rsidRDefault="000B6DAA" w:rsidP="006C75F1">
      <w:pPr>
        <w:jc w:val="center"/>
        <w:rPr>
          <w:rFonts w:ascii="Times New Roman" w:hAnsi="Times New Roman" w:cs="Times New Roman"/>
          <w:b/>
          <w:bCs/>
          <w:color w:val="000000"/>
          <w:sz w:val="36"/>
          <w:szCs w:val="36"/>
          <w:u w:val="single"/>
        </w:rPr>
      </w:pPr>
    </w:p>
    <w:p w:rsidR="000B6DAA" w:rsidRDefault="000B6DAA" w:rsidP="006C75F1">
      <w:pPr>
        <w:jc w:val="center"/>
        <w:rPr>
          <w:rFonts w:ascii="Times New Roman" w:hAnsi="Times New Roman" w:cs="Times New Roman"/>
          <w:b/>
          <w:bCs/>
          <w:color w:val="000000"/>
          <w:sz w:val="36"/>
          <w:szCs w:val="36"/>
          <w:u w:val="single"/>
        </w:rPr>
      </w:pPr>
    </w:p>
    <w:p w:rsidR="000B6DAA" w:rsidRDefault="000B6DAA" w:rsidP="006C75F1">
      <w:pPr>
        <w:jc w:val="center"/>
        <w:rPr>
          <w:rFonts w:ascii="Times New Roman" w:hAnsi="Times New Roman" w:cs="Times New Roman"/>
          <w:b/>
          <w:bCs/>
          <w:color w:val="000000"/>
          <w:sz w:val="36"/>
          <w:szCs w:val="36"/>
          <w:u w:val="single"/>
        </w:rPr>
      </w:pPr>
    </w:p>
    <w:p w:rsidR="000B6DAA" w:rsidRPr="0045001B" w:rsidRDefault="000B6DAA" w:rsidP="0045001B">
      <w:pPr>
        <w:tabs>
          <w:tab w:val="left" w:pos="1095"/>
        </w:tabs>
        <w:rPr>
          <w:rFonts w:ascii="Times New Roman" w:hAnsi="Times New Roman" w:cs="Times New Roman"/>
          <w:b/>
          <w:bCs/>
          <w:color w:val="000000"/>
          <w:sz w:val="36"/>
          <w:szCs w:val="36"/>
          <w:u w:val="single"/>
        </w:rPr>
      </w:pPr>
    </w:p>
    <w:p w:rsidR="004675AE" w:rsidRPr="0045001B" w:rsidRDefault="00B4636D" w:rsidP="0045001B">
      <w:pPr>
        <w:jc w:val="center"/>
        <w:rPr>
          <w:b/>
          <w:sz w:val="40"/>
          <w:szCs w:val="40"/>
          <w:u w:val="single"/>
        </w:rPr>
      </w:pPr>
      <w:r w:rsidRPr="0045001B">
        <w:rPr>
          <w:b/>
          <w:sz w:val="40"/>
          <w:szCs w:val="40"/>
          <w:u w:val="single"/>
        </w:rPr>
        <w:t>PROGRAMMING:</w:t>
      </w:r>
    </w:p>
    <w:p w:rsidR="004675AE" w:rsidRPr="00482CE7" w:rsidRDefault="00482CE7">
      <w:pPr>
        <w:rPr>
          <w:sz w:val="32"/>
          <w:szCs w:val="32"/>
        </w:rPr>
      </w:pPr>
      <w:r>
        <w:rPr>
          <w:sz w:val="32"/>
          <w:szCs w:val="32"/>
        </w:rPr>
        <w:t xml:space="preserve">                  </w:t>
      </w:r>
      <w:r w:rsidR="004675AE" w:rsidRPr="00482CE7">
        <w:rPr>
          <w:sz w:val="32"/>
          <w:szCs w:val="32"/>
        </w:rPr>
        <w:t xml:space="preserve"> The Arduino Uno can be programmed with the (Arduino Software (IDE)).The ATmega328 on the Arduino Uno comes preprogrammed with a bootloader that allows you to upload new code to it without the use of an external hardware programmer. It communicates using the original STK500 protocol.</w:t>
      </w:r>
    </w:p>
    <w:p w:rsidR="004675AE" w:rsidRPr="00482CE7" w:rsidRDefault="00B4636D" w:rsidP="00D479EA">
      <w:pPr>
        <w:jc w:val="center"/>
        <w:rPr>
          <w:b/>
          <w:sz w:val="40"/>
          <w:szCs w:val="40"/>
          <w:u w:val="single"/>
        </w:rPr>
      </w:pPr>
      <w:r>
        <w:rPr>
          <w:b/>
          <w:sz w:val="40"/>
          <w:szCs w:val="40"/>
          <w:u w:val="single"/>
        </w:rPr>
        <w:t>POWER:</w:t>
      </w:r>
    </w:p>
    <w:p w:rsidR="00482CE7" w:rsidRDefault="004675AE">
      <w:pPr>
        <w:rPr>
          <w:sz w:val="32"/>
          <w:szCs w:val="32"/>
        </w:rPr>
      </w:pPr>
      <w:r>
        <w:t xml:space="preserve"> </w:t>
      </w:r>
      <w:r w:rsidR="00482CE7">
        <w:t xml:space="preserve">                </w:t>
      </w:r>
      <w:r w:rsidRPr="00482CE7">
        <w:rPr>
          <w:sz w:val="32"/>
          <w:szCs w:val="32"/>
        </w:rPr>
        <w:t>The Arduino Uno board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GND and Vin pin headers of the POWER connector.</w:t>
      </w:r>
    </w:p>
    <w:p w:rsidR="00482CE7" w:rsidRDefault="00482CE7">
      <w:pPr>
        <w:rPr>
          <w:rFonts w:ascii="Times New Roman" w:hAnsi="Times New Roman" w:cs="Times New Roman"/>
          <w:b/>
          <w:bCs/>
          <w:noProof/>
          <w:color w:val="000000"/>
          <w:sz w:val="32"/>
          <w:szCs w:val="32"/>
          <w:u w:val="single"/>
          <w:lang w:val="en-US" w:bidi="ar-SA"/>
        </w:rPr>
      </w:pPr>
    </w:p>
    <w:p w:rsidR="00482CE7" w:rsidRDefault="00D479EA" w:rsidP="00D479EA">
      <w:pPr>
        <w:jc w:val="center"/>
        <w:rPr>
          <w:rFonts w:ascii="Times New Roman" w:hAnsi="Times New Roman" w:cs="Times New Roman"/>
          <w:b/>
          <w:bCs/>
          <w:noProof/>
          <w:color w:val="000000"/>
          <w:sz w:val="32"/>
          <w:szCs w:val="32"/>
          <w:u w:val="single"/>
          <w:lang w:val="en-US" w:bidi="ar-SA"/>
        </w:rPr>
      </w:pPr>
      <w:r>
        <w:rPr>
          <w:rFonts w:ascii="Times New Roman" w:hAnsi="Times New Roman" w:cs="Times New Roman"/>
          <w:b/>
          <w:bCs/>
          <w:noProof/>
          <w:color w:val="000000"/>
          <w:sz w:val="32"/>
          <w:szCs w:val="32"/>
          <w:u w:val="single"/>
          <w:lang w:val="en-US" w:bidi="ar-SA"/>
        </w:rPr>
        <w:drawing>
          <wp:inline distT="0" distB="0" distL="0" distR="0">
            <wp:extent cx="3414395" cy="2315960"/>
            <wp:effectExtent l="0" t="0" r="0" b="8255"/>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9314" cy="2339645"/>
                    </a:xfrm>
                    <a:prstGeom prst="rect">
                      <a:avLst/>
                    </a:prstGeom>
                  </pic:spPr>
                </pic:pic>
              </a:graphicData>
            </a:graphic>
          </wp:inline>
        </w:drawing>
      </w:r>
    </w:p>
    <w:p w:rsidR="00DF358E" w:rsidRDefault="00DF358E" w:rsidP="00DF358E">
      <w:pPr>
        <w:jc w:val="center"/>
        <w:rPr>
          <w:sz w:val="24"/>
          <w:szCs w:val="22"/>
        </w:rPr>
      </w:pPr>
      <w:r w:rsidRPr="00DF358E">
        <w:rPr>
          <w:sz w:val="24"/>
          <w:szCs w:val="22"/>
        </w:rPr>
        <w:t xml:space="preserve">(FIGURE </w:t>
      </w:r>
      <w:r>
        <w:rPr>
          <w:sz w:val="24"/>
          <w:szCs w:val="22"/>
        </w:rPr>
        <w:t>6</w:t>
      </w:r>
      <w:r w:rsidR="0045001B">
        <w:rPr>
          <w:sz w:val="24"/>
          <w:szCs w:val="22"/>
        </w:rPr>
        <w:t>)</w:t>
      </w:r>
    </w:p>
    <w:p w:rsidR="0045001B" w:rsidRPr="0045001B" w:rsidRDefault="0045001B" w:rsidP="00DF358E">
      <w:pPr>
        <w:jc w:val="center"/>
        <w:rPr>
          <w:b/>
          <w:sz w:val="24"/>
          <w:szCs w:val="22"/>
        </w:rPr>
      </w:pPr>
      <w:r>
        <w:rPr>
          <w:b/>
          <w:sz w:val="24"/>
          <w:szCs w:val="22"/>
        </w:rPr>
        <w:t>ARDUINO UNO</w:t>
      </w:r>
    </w:p>
    <w:p w:rsidR="00482CE7" w:rsidRDefault="00482CE7">
      <w:pPr>
        <w:rPr>
          <w:rFonts w:ascii="Times New Roman" w:hAnsi="Times New Roman" w:cs="Times New Roman"/>
          <w:b/>
          <w:bCs/>
          <w:noProof/>
          <w:color w:val="000000"/>
          <w:sz w:val="32"/>
          <w:szCs w:val="32"/>
          <w:u w:val="single"/>
          <w:lang w:val="en-US" w:bidi="ar-SA"/>
        </w:rPr>
      </w:pPr>
    </w:p>
    <w:p w:rsidR="00482CE7" w:rsidRDefault="00482CE7">
      <w:pPr>
        <w:rPr>
          <w:rFonts w:ascii="Times New Roman" w:hAnsi="Times New Roman" w:cs="Times New Roman"/>
          <w:b/>
          <w:bCs/>
          <w:noProof/>
          <w:color w:val="000000"/>
          <w:sz w:val="32"/>
          <w:szCs w:val="32"/>
          <w:u w:val="single"/>
          <w:lang w:val="en-US" w:bidi="ar-SA"/>
        </w:rPr>
      </w:pPr>
    </w:p>
    <w:p w:rsidR="00482CE7" w:rsidRDefault="00482CE7">
      <w:pPr>
        <w:rPr>
          <w:rFonts w:ascii="Times New Roman" w:hAnsi="Times New Roman" w:cs="Times New Roman"/>
          <w:b/>
          <w:bCs/>
          <w:noProof/>
          <w:color w:val="000000"/>
          <w:sz w:val="32"/>
          <w:szCs w:val="32"/>
          <w:u w:val="single"/>
          <w:lang w:val="en-US" w:bidi="ar-SA"/>
        </w:rPr>
      </w:pPr>
    </w:p>
    <w:p w:rsidR="00482CE7" w:rsidRDefault="00482CE7" w:rsidP="00482CE7">
      <w:pPr>
        <w:jc w:val="center"/>
        <w:rPr>
          <w:rFonts w:ascii="Times New Roman" w:hAnsi="Times New Roman" w:cs="Times New Roman"/>
          <w:b/>
          <w:bCs/>
          <w:color w:val="000000"/>
          <w:sz w:val="32"/>
          <w:szCs w:val="32"/>
          <w:u w:val="single"/>
        </w:rPr>
      </w:pPr>
    </w:p>
    <w:p w:rsidR="00D479EA" w:rsidRDefault="00D479EA" w:rsidP="00D479EA">
      <w:pPr>
        <w:jc w:val="center"/>
        <w:rPr>
          <w:b/>
          <w:sz w:val="44"/>
          <w:szCs w:val="44"/>
          <w:u w:val="single"/>
        </w:rPr>
      </w:pPr>
    </w:p>
    <w:p w:rsidR="00482CE7" w:rsidRPr="004675AE" w:rsidRDefault="00D479EA" w:rsidP="00D479EA">
      <w:pPr>
        <w:jc w:val="center"/>
        <w:rPr>
          <w:b/>
          <w:sz w:val="44"/>
          <w:szCs w:val="44"/>
          <w:u w:val="single"/>
        </w:rPr>
      </w:pPr>
      <w:r w:rsidRPr="004675AE">
        <w:rPr>
          <w:b/>
          <w:sz w:val="44"/>
          <w:szCs w:val="44"/>
          <w:u w:val="single"/>
        </w:rPr>
        <w:t>MECHANICAL DESIGN</w:t>
      </w:r>
    </w:p>
    <w:p w:rsidR="00482CE7" w:rsidRDefault="00482CE7" w:rsidP="00482CE7">
      <w:pPr>
        <w:jc w:val="center"/>
      </w:pPr>
    </w:p>
    <w:p w:rsidR="00482CE7" w:rsidRPr="004675AE" w:rsidRDefault="00482CE7" w:rsidP="00482CE7">
      <w:pPr>
        <w:jc w:val="center"/>
        <w:rPr>
          <w:rFonts w:ascii="Times New Roman" w:hAnsi="Times New Roman" w:cs="Times New Roman"/>
          <w:b/>
          <w:bCs/>
          <w:color w:val="000000"/>
          <w:sz w:val="32"/>
          <w:szCs w:val="32"/>
          <w:u w:val="single"/>
        </w:rPr>
      </w:pPr>
      <w:r>
        <w:t xml:space="preserve">                     </w:t>
      </w:r>
      <w:r w:rsidRPr="004675AE">
        <w:rPr>
          <w:sz w:val="32"/>
          <w:szCs w:val="32"/>
        </w:rPr>
        <w:t>The mechanical design of the robot arm is based on a robot manipulator with similar functions to a human arm . The links of such a manipulator are connected by joints allowing rotational motion and thelinks of the manipulator is considered to form a kinematic chain. The business end of the kinematic chain of the manipulator is called the end effector or end of arm tooling and it is analogous to the human hand. Foll</w:t>
      </w:r>
      <w:r>
        <w:rPr>
          <w:sz w:val="32"/>
          <w:szCs w:val="32"/>
        </w:rPr>
        <w:t>ow</w:t>
      </w:r>
      <w:r w:rsidRPr="004675AE">
        <w:rPr>
          <w:sz w:val="32"/>
          <w:szCs w:val="32"/>
        </w:rPr>
        <w:t>ing figure shows the Free Body Diagram for mechanical design of the robotic arm.</w:t>
      </w:r>
    </w:p>
    <w:p w:rsidR="00482CE7" w:rsidRPr="004675AE" w:rsidRDefault="00482CE7" w:rsidP="00482CE7">
      <w:pPr>
        <w:jc w:val="center"/>
        <w:rPr>
          <w:rFonts w:ascii="Times New Roman" w:hAnsi="Times New Roman" w:cs="Times New Roman"/>
          <w:b/>
          <w:bCs/>
          <w:color w:val="000000"/>
          <w:sz w:val="32"/>
          <w:szCs w:val="32"/>
          <w:u w:val="single"/>
        </w:rPr>
      </w:pPr>
    </w:p>
    <w:p w:rsidR="00DF358E" w:rsidRDefault="00482CE7" w:rsidP="00482CE7">
      <w:pPr>
        <w:rPr>
          <w:rFonts w:ascii="Times New Roman" w:hAnsi="Times New Roman" w:cs="Times New Roman"/>
          <w:b/>
          <w:bCs/>
          <w:color w:val="000000"/>
          <w:sz w:val="36"/>
          <w:szCs w:val="36"/>
          <w:u w:val="single"/>
        </w:rPr>
      </w:pPr>
      <w:r w:rsidRPr="00D479EA">
        <w:rPr>
          <w:rFonts w:ascii="Times New Roman" w:hAnsi="Times New Roman" w:cs="Times New Roman"/>
          <w:b/>
          <w:bCs/>
          <w:noProof/>
          <w:color w:val="000000"/>
          <w:sz w:val="36"/>
          <w:szCs w:val="36"/>
          <w:lang w:val="en-US" w:bidi="ar-SA"/>
        </w:rPr>
        <w:drawing>
          <wp:inline distT="0" distB="0" distL="0" distR="0">
            <wp:extent cx="6075390" cy="302450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3620" cy="3043537"/>
                    </a:xfrm>
                    <a:prstGeom prst="rect">
                      <a:avLst/>
                    </a:prstGeom>
                  </pic:spPr>
                </pic:pic>
              </a:graphicData>
            </a:graphic>
          </wp:inline>
        </w:drawing>
      </w:r>
    </w:p>
    <w:p w:rsidR="00DF358E" w:rsidRDefault="00DF358E" w:rsidP="00DF358E">
      <w:pPr>
        <w:jc w:val="center"/>
        <w:rPr>
          <w:sz w:val="24"/>
          <w:szCs w:val="22"/>
        </w:rPr>
      </w:pPr>
      <w:r w:rsidRPr="00DF358E">
        <w:rPr>
          <w:sz w:val="24"/>
          <w:szCs w:val="22"/>
        </w:rPr>
        <w:t xml:space="preserve">(FIGURE </w:t>
      </w:r>
      <w:r>
        <w:rPr>
          <w:sz w:val="24"/>
          <w:szCs w:val="22"/>
        </w:rPr>
        <w:t>7</w:t>
      </w:r>
      <w:r w:rsidR="0045001B">
        <w:rPr>
          <w:sz w:val="24"/>
          <w:szCs w:val="22"/>
        </w:rPr>
        <w:t>)</w:t>
      </w:r>
    </w:p>
    <w:p w:rsidR="0045001B" w:rsidRPr="0045001B" w:rsidRDefault="0045001B" w:rsidP="00DF358E">
      <w:pPr>
        <w:jc w:val="center"/>
        <w:rPr>
          <w:b/>
          <w:sz w:val="24"/>
          <w:szCs w:val="22"/>
        </w:rPr>
      </w:pPr>
      <w:r w:rsidRPr="0045001B">
        <w:rPr>
          <w:b/>
          <w:sz w:val="24"/>
          <w:szCs w:val="22"/>
        </w:rPr>
        <w:t>MECHANICAL DESIGN OF ARM CONTROLLING ROBOT</w:t>
      </w:r>
    </w:p>
    <w:p w:rsidR="00482CE7" w:rsidRDefault="00482CE7" w:rsidP="00482CE7">
      <w:pPr>
        <w:rPr>
          <w:rFonts w:ascii="Times New Roman" w:hAnsi="Times New Roman" w:cs="Times New Roman"/>
          <w:b/>
          <w:bCs/>
          <w:color w:val="000000"/>
          <w:sz w:val="36"/>
          <w:szCs w:val="36"/>
          <w:u w:val="single"/>
        </w:rPr>
      </w:pPr>
    </w:p>
    <w:p w:rsidR="00B4636D" w:rsidRDefault="00B4636D" w:rsidP="00B4636D">
      <w:pPr>
        <w:rPr>
          <w:rFonts w:ascii="Times New Roman" w:hAnsi="Times New Roman" w:cs="Times New Roman"/>
          <w:b/>
          <w:bCs/>
          <w:color w:val="000000"/>
          <w:sz w:val="32"/>
          <w:szCs w:val="32"/>
          <w:u w:val="single"/>
        </w:rPr>
      </w:pPr>
    </w:p>
    <w:p w:rsidR="00900794" w:rsidRPr="00B4636D" w:rsidRDefault="00B4636D" w:rsidP="00D479EA">
      <w:pPr>
        <w:tabs>
          <w:tab w:val="left" w:pos="2650"/>
        </w:tabs>
        <w:jc w:val="center"/>
        <w:rPr>
          <w:rFonts w:ascii="Times New Roman" w:hAnsi="Times New Roman" w:cs="Times New Roman"/>
          <w:b/>
          <w:bCs/>
          <w:color w:val="000000"/>
          <w:sz w:val="36"/>
          <w:szCs w:val="36"/>
          <w:u w:val="single"/>
        </w:rPr>
      </w:pPr>
      <w:r w:rsidRPr="00B4636D">
        <w:rPr>
          <w:rFonts w:ascii="Times New Roman" w:hAnsi="Times New Roman" w:cs="Times New Roman"/>
          <w:b/>
          <w:sz w:val="36"/>
          <w:szCs w:val="36"/>
          <w:u w:val="single"/>
        </w:rPr>
        <w:t>STEPS OF ACTION</w:t>
      </w:r>
    </w:p>
    <w:p w:rsidR="008E28E8" w:rsidRPr="008E28E8" w:rsidRDefault="008E28E8" w:rsidP="008E28E8">
      <w:pPr>
        <w:rPr>
          <w:rFonts w:ascii="Times New Roman" w:hAnsi="Times New Roman" w:cs="Times New Roman"/>
          <w:b/>
          <w:bCs/>
          <w:color w:val="000000"/>
          <w:sz w:val="32"/>
          <w:szCs w:val="32"/>
          <w:u w:val="single"/>
        </w:rPr>
      </w:pPr>
    </w:p>
    <w:p w:rsidR="002D6068" w:rsidRPr="006C75F1" w:rsidRDefault="002D6068" w:rsidP="002D6068">
      <w:pPr>
        <w:pStyle w:val="ListParagraph"/>
        <w:numPr>
          <w:ilvl w:val="0"/>
          <w:numId w:val="47"/>
        </w:numPr>
        <w:rPr>
          <w:rFonts w:ascii="Times New Roman" w:hAnsi="Times New Roman" w:cs="Times New Roman"/>
          <w:b/>
          <w:bCs/>
          <w:color w:val="000000"/>
          <w:sz w:val="32"/>
          <w:szCs w:val="32"/>
          <w:u w:val="single"/>
        </w:rPr>
      </w:pPr>
      <w:r w:rsidRPr="006C75F1">
        <w:rPr>
          <w:rFonts w:ascii="Times New Roman" w:hAnsi="Times New Roman" w:cs="Times New Roman"/>
          <w:color w:val="000000"/>
          <w:sz w:val="32"/>
          <w:szCs w:val="32"/>
        </w:rPr>
        <w:t>The hardware of robotic arm was assembled.</w:t>
      </w:r>
    </w:p>
    <w:p w:rsidR="002D6068" w:rsidRPr="006C75F1" w:rsidRDefault="002D6068" w:rsidP="002D6068">
      <w:pPr>
        <w:pStyle w:val="ListParagraph"/>
        <w:numPr>
          <w:ilvl w:val="0"/>
          <w:numId w:val="47"/>
        </w:numPr>
        <w:rPr>
          <w:rFonts w:ascii="Times New Roman" w:hAnsi="Times New Roman" w:cs="Times New Roman"/>
          <w:b/>
          <w:bCs/>
          <w:color w:val="000000"/>
          <w:sz w:val="32"/>
          <w:szCs w:val="32"/>
          <w:u w:val="single"/>
        </w:rPr>
      </w:pPr>
      <w:r w:rsidRPr="006C75F1">
        <w:rPr>
          <w:rFonts w:ascii="Times New Roman" w:hAnsi="Times New Roman" w:cs="Times New Roman"/>
          <w:color w:val="000000"/>
          <w:sz w:val="32"/>
          <w:szCs w:val="32"/>
        </w:rPr>
        <w:t>The arm was coded for movements by the finger, wrist and forearm.</w:t>
      </w:r>
    </w:p>
    <w:p w:rsidR="002D6068" w:rsidRPr="006C75F1" w:rsidRDefault="002D6068" w:rsidP="002D6068">
      <w:pPr>
        <w:pStyle w:val="ListParagraph"/>
        <w:numPr>
          <w:ilvl w:val="0"/>
          <w:numId w:val="47"/>
        </w:numPr>
        <w:rPr>
          <w:rFonts w:ascii="Times New Roman" w:hAnsi="Times New Roman" w:cs="Times New Roman"/>
          <w:b/>
          <w:bCs/>
          <w:color w:val="000000"/>
          <w:sz w:val="32"/>
          <w:szCs w:val="32"/>
          <w:u w:val="single"/>
        </w:rPr>
      </w:pPr>
      <w:r w:rsidRPr="006C75F1">
        <w:rPr>
          <w:rFonts w:ascii="Times New Roman" w:hAnsi="Times New Roman" w:cs="Times New Roman"/>
          <w:color w:val="000000"/>
          <w:sz w:val="32"/>
          <w:szCs w:val="32"/>
        </w:rPr>
        <w:t>The code was verified and uploaded on the arduino nano board</w:t>
      </w:r>
      <w:r w:rsidR="00B07417" w:rsidRPr="006C75F1">
        <w:rPr>
          <w:rFonts w:ascii="Times New Roman" w:hAnsi="Times New Roman" w:cs="Times New Roman"/>
          <w:color w:val="000000"/>
          <w:sz w:val="32"/>
          <w:szCs w:val="32"/>
        </w:rPr>
        <w:t>.</w:t>
      </w:r>
    </w:p>
    <w:p w:rsidR="00900794" w:rsidRPr="006C75F1" w:rsidRDefault="002D6068" w:rsidP="002D6068">
      <w:pPr>
        <w:pStyle w:val="ListParagraph"/>
        <w:numPr>
          <w:ilvl w:val="0"/>
          <w:numId w:val="47"/>
        </w:numPr>
        <w:rPr>
          <w:rFonts w:ascii="Times New Roman" w:hAnsi="Times New Roman" w:cs="Times New Roman"/>
          <w:b/>
          <w:bCs/>
          <w:color w:val="000000"/>
          <w:sz w:val="32"/>
          <w:szCs w:val="32"/>
          <w:u w:val="single"/>
        </w:rPr>
      </w:pPr>
      <w:r w:rsidRPr="006C75F1">
        <w:rPr>
          <w:rFonts w:ascii="Times New Roman" w:hAnsi="Times New Roman" w:cs="Times New Roman"/>
          <w:color w:val="000000"/>
          <w:sz w:val="32"/>
          <w:szCs w:val="32"/>
        </w:rPr>
        <w:t>The</w:t>
      </w:r>
      <w:r w:rsidR="00B07417" w:rsidRPr="006C75F1">
        <w:rPr>
          <w:rFonts w:ascii="Times New Roman" w:hAnsi="Times New Roman" w:cs="Times New Roman"/>
          <w:color w:val="000000"/>
          <w:sz w:val="32"/>
          <w:szCs w:val="32"/>
        </w:rPr>
        <w:t xml:space="preserve"> movements in the hand assembly made the robot to move.</w:t>
      </w:r>
    </w:p>
    <w:p w:rsidR="00B07417" w:rsidRPr="006C75F1" w:rsidRDefault="00B07417" w:rsidP="002D6068">
      <w:pPr>
        <w:pStyle w:val="ListParagraph"/>
        <w:numPr>
          <w:ilvl w:val="0"/>
          <w:numId w:val="47"/>
        </w:numPr>
        <w:rPr>
          <w:rFonts w:ascii="Times New Roman" w:hAnsi="Times New Roman" w:cs="Times New Roman"/>
          <w:b/>
          <w:bCs/>
          <w:color w:val="000000"/>
          <w:sz w:val="32"/>
          <w:szCs w:val="32"/>
          <w:u w:val="single"/>
        </w:rPr>
      </w:pPr>
      <w:r w:rsidRPr="006C75F1">
        <w:rPr>
          <w:rFonts w:ascii="Times New Roman" w:hAnsi="Times New Roman" w:cs="Times New Roman"/>
          <w:color w:val="000000"/>
          <w:sz w:val="32"/>
          <w:szCs w:val="32"/>
        </w:rPr>
        <w:t>Further the robot was to be run by scilab software for which Scilab 5.4.1 version was downloaded.</w:t>
      </w:r>
    </w:p>
    <w:p w:rsidR="00B07417" w:rsidRPr="006C75F1" w:rsidRDefault="00B07417" w:rsidP="002D6068">
      <w:pPr>
        <w:pStyle w:val="ListParagraph"/>
        <w:numPr>
          <w:ilvl w:val="0"/>
          <w:numId w:val="47"/>
        </w:numPr>
        <w:rPr>
          <w:rFonts w:ascii="Times New Roman" w:hAnsi="Times New Roman" w:cs="Times New Roman"/>
          <w:b/>
          <w:bCs/>
          <w:color w:val="000000"/>
          <w:sz w:val="32"/>
          <w:szCs w:val="32"/>
          <w:u w:val="single"/>
        </w:rPr>
      </w:pPr>
      <w:r w:rsidRPr="006C75F1">
        <w:rPr>
          <w:rFonts w:ascii="Times New Roman" w:hAnsi="Times New Roman" w:cs="Times New Roman"/>
          <w:color w:val="000000"/>
          <w:sz w:val="32"/>
          <w:szCs w:val="32"/>
        </w:rPr>
        <w:t>Loader file of arduino was downloaded and run on scilab. A message of “Arduino Start” appears on the console screen.</w:t>
      </w:r>
    </w:p>
    <w:p w:rsidR="00B07417" w:rsidRPr="006C75F1" w:rsidRDefault="00B07417" w:rsidP="002D6068">
      <w:pPr>
        <w:pStyle w:val="ListParagraph"/>
        <w:numPr>
          <w:ilvl w:val="0"/>
          <w:numId w:val="47"/>
        </w:numPr>
        <w:rPr>
          <w:rFonts w:ascii="Times New Roman" w:hAnsi="Times New Roman" w:cs="Times New Roman"/>
          <w:b/>
          <w:bCs/>
          <w:color w:val="000000"/>
          <w:sz w:val="32"/>
          <w:szCs w:val="32"/>
          <w:u w:val="single"/>
        </w:rPr>
      </w:pPr>
      <w:r w:rsidRPr="006C75F1">
        <w:rPr>
          <w:rFonts w:ascii="Times New Roman" w:hAnsi="Times New Roman" w:cs="Times New Roman"/>
          <w:color w:val="000000"/>
          <w:sz w:val="32"/>
          <w:szCs w:val="32"/>
        </w:rPr>
        <w:t>After this, arduino library gets added</w:t>
      </w:r>
      <w:r w:rsidR="00CA37C7" w:rsidRPr="006C75F1">
        <w:rPr>
          <w:rFonts w:ascii="Times New Roman" w:hAnsi="Times New Roman" w:cs="Times New Roman"/>
          <w:color w:val="000000"/>
          <w:sz w:val="32"/>
          <w:szCs w:val="32"/>
        </w:rPr>
        <w:t xml:space="preserve"> in</w:t>
      </w:r>
      <w:r w:rsidRPr="006C75F1">
        <w:rPr>
          <w:rFonts w:ascii="Times New Roman" w:hAnsi="Times New Roman" w:cs="Times New Roman"/>
          <w:color w:val="000000"/>
          <w:sz w:val="32"/>
          <w:szCs w:val="32"/>
        </w:rPr>
        <w:t xml:space="preserve"> Xcos of Scilab.</w:t>
      </w:r>
    </w:p>
    <w:p w:rsidR="00B07417" w:rsidRPr="008E28E8" w:rsidRDefault="008E28E8" w:rsidP="002D6068">
      <w:pPr>
        <w:pStyle w:val="ListParagraph"/>
        <w:numPr>
          <w:ilvl w:val="0"/>
          <w:numId w:val="47"/>
        </w:numPr>
        <w:rPr>
          <w:rFonts w:ascii="Times New Roman" w:hAnsi="Times New Roman" w:cs="Times New Roman"/>
          <w:b/>
          <w:bCs/>
          <w:color w:val="000000"/>
          <w:sz w:val="32"/>
          <w:szCs w:val="32"/>
          <w:u w:val="single"/>
        </w:rPr>
      </w:pPr>
      <w:r>
        <w:rPr>
          <w:rFonts w:ascii="Times New Roman" w:hAnsi="Times New Roman" w:cs="Times New Roman"/>
          <w:color w:val="000000"/>
          <w:sz w:val="32"/>
          <w:szCs w:val="32"/>
        </w:rPr>
        <w:t>Block Diagram is made and run on Xcos using the arduino library.</w:t>
      </w:r>
    </w:p>
    <w:p w:rsidR="008E28E8" w:rsidRPr="006C75F1" w:rsidRDefault="008E28E8" w:rsidP="002D6068">
      <w:pPr>
        <w:pStyle w:val="ListParagraph"/>
        <w:numPr>
          <w:ilvl w:val="0"/>
          <w:numId w:val="47"/>
        </w:numPr>
        <w:rPr>
          <w:rFonts w:ascii="Times New Roman" w:hAnsi="Times New Roman" w:cs="Times New Roman"/>
          <w:b/>
          <w:bCs/>
          <w:color w:val="000000"/>
          <w:sz w:val="32"/>
          <w:szCs w:val="32"/>
          <w:u w:val="single"/>
        </w:rPr>
      </w:pPr>
      <w:r>
        <w:rPr>
          <w:rFonts w:ascii="Times New Roman" w:hAnsi="Times New Roman" w:cs="Times New Roman"/>
          <w:color w:val="000000"/>
          <w:sz w:val="32"/>
          <w:szCs w:val="32"/>
        </w:rPr>
        <w:t>The robotic arm shows the movements when the Xcos block diagram is run.</w:t>
      </w:r>
    </w:p>
    <w:p w:rsidR="00B07417" w:rsidRPr="006C75F1" w:rsidRDefault="00B07417" w:rsidP="00B07417">
      <w:pPr>
        <w:rPr>
          <w:rFonts w:ascii="Times New Roman" w:hAnsi="Times New Roman" w:cs="Times New Roman"/>
          <w:b/>
          <w:bCs/>
          <w:color w:val="000000"/>
          <w:sz w:val="32"/>
          <w:szCs w:val="32"/>
          <w:u w:val="single"/>
        </w:rPr>
      </w:pPr>
    </w:p>
    <w:p w:rsidR="00900794" w:rsidRDefault="00900794" w:rsidP="00900794">
      <w:pPr>
        <w:jc w:val="center"/>
        <w:rPr>
          <w:rFonts w:ascii="Times New Roman" w:hAnsi="Times New Roman" w:cs="Times New Roman"/>
          <w:b/>
          <w:bCs/>
          <w:color w:val="000000"/>
          <w:sz w:val="36"/>
          <w:szCs w:val="36"/>
          <w:u w:val="single"/>
        </w:rPr>
      </w:pPr>
      <w:r w:rsidRPr="006C75F1">
        <w:rPr>
          <w:rFonts w:ascii="Times New Roman" w:hAnsi="Times New Roman" w:cs="Times New Roman"/>
          <w:b/>
          <w:bCs/>
          <w:color w:val="000000"/>
          <w:sz w:val="32"/>
          <w:szCs w:val="32"/>
          <w:u w:val="single"/>
        </w:rPr>
        <w:br w:type="page"/>
      </w:r>
    </w:p>
    <w:p w:rsidR="00900794" w:rsidRDefault="00900794">
      <w:pPr>
        <w:jc w:val="center"/>
        <w:rPr>
          <w:rFonts w:ascii="Times New Roman" w:hAnsi="Times New Roman" w:cs="Times New Roman"/>
          <w:b/>
          <w:bCs/>
          <w:color w:val="000000"/>
          <w:sz w:val="36"/>
          <w:szCs w:val="36"/>
          <w:u w:val="single"/>
        </w:rPr>
      </w:pPr>
    </w:p>
    <w:p w:rsidR="00900794" w:rsidRDefault="008E28E8">
      <w:pPr>
        <w:jc w:val="center"/>
        <w:rPr>
          <w:rFonts w:ascii="Times New Roman" w:hAnsi="Times New Roman" w:cs="Times New Roman"/>
          <w:b/>
          <w:bCs/>
          <w:color w:val="000000"/>
          <w:sz w:val="36"/>
          <w:szCs w:val="36"/>
          <w:u w:val="single"/>
        </w:rPr>
      </w:pPr>
      <w:r>
        <w:rPr>
          <w:rFonts w:ascii="Times New Roman" w:hAnsi="Times New Roman" w:cs="Times New Roman"/>
          <w:b/>
          <w:bCs/>
          <w:color w:val="000000"/>
          <w:sz w:val="36"/>
          <w:szCs w:val="36"/>
          <w:u w:val="single"/>
        </w:rPr>
        <w:t>CONNECTIONS</w:t>
      </w:r>
    </w:p>
    <w:p w:rsidR="00B34074" w:rsidRPr="003C0597" w:rsidRDefault="008E28E8" w:rsidP="008E28E8">
      <w:pPr>
        <w:pStyle w:val="ListParagraph"/>
        <w:numPr>
          <w:ilvl w:val="0"/>
          <w:numId w:val="48"/>
        </w:numPr>
        <w:rPr>
          <w:rFonts w:ascii="Times New Roman" w:hAnsi="Times New Roman" w:cs="Times New Roman"/>
          <w:b/>
          <w:bCs/>
          <w:color w:val="000000"/>
          <w:sz w:val="32"/>
          <w:szCs w:val="32"/>
          <w:u w:val="single"/>
        </w:rPr>
      </w:pPr>
      <w:r w:rsidRPr="003C0597">
        <w:rPr>
          <w:rFonts w:ascii="Times New Roman" w:hAnsi="Times New Roman" w:cs="Times New Roman"/>
          <w:color w:val="000000"/>
          <w:sz w:val="32"/>
          <w:szCs w:val="32"/>
        </w:rPr>
        <w:t>The analog pins A0,</w:t>
      </w:r>
      <w:r w:rsidR="00B34074" w:rsidRPr="003C0597">
        <w:rPr>
          <w:rFonts w:ascii="Times New Roman" w:hAnsi="Times New Roman" w:cs="Times New Roman"/>
          <w:color w:val="000000"/>
          <w:sz w:val="32"/>
          <w:szCs w:val="32"/>
        </w:rPr>
        <w:t xml:space="preserve"> </w:t>
      </w:r>
      <w:r w:rsidRPr="003C0597">
        <w:rPr>
          <w:rFonts w:ascii="Times New Roman" w:hAnsi="Times New Roman" w:cs="Times New Roman"/>
          <w:color w:val="000000"/>
          <w:sz w:val="32"/>
          <w:szCs w:val="32"/>
        </w:rPr>
        <w:t xml:space="preserve">A1 and A2 </w:t>
      </w:r>
      <w:r w:rsidR="00B34074" w:rsidRPr="003C0597">
        <w:rPr>
          <w:rFonts w:ascii="Times New Roman" w:hAnsi="Times New Roman" w:cs="Times New Roman"/>
          <w:color w:val="000000"/>
          <w:sz w:val="32"/>
          <w:szCs w:val="32"/>
        </w:rPr>
        <w:t>of arduino</w:t>
      </w:r>
      <w:r w:rsidR="00DE6832" w:rsidRPr="003C0597">
        <w:rPr>
          <w:rFonts w:ascii="Times New Roman" w:hAnsi="Times New Roman" w:cs="Times New Roman"/>
          <w:color w:val="000000"/>
          <w:sz w:val="32"/>
          <w:szCs w:val="32"/>
        </w:rPr>
        <w:t xml:space="preserve"> board</w:t>
      </w:r>
      <w:r w:rsidR="00B34074" w:rsidRPr="003C0597">
        <w:rPr>
          <w:rFonts w:ascii="Times New Roman" w:hAnsi="Times New Roman" w:cs="Times New Roman"/>
          <w:color w:val="000000"/>
          <w:sz w:val="32"/>
          <w:szCs w:val="32"/>
        </w:rPr>
        <w:t xml:space="preserve"> </w:t>
      </w:r>
      <w:r w:rsidRPr="003C0597">
        <w:rPr>
          <w:rFonts w:ascii="Times New Roman" w:hAnsi="Times New Roman" w:cs="Times New Roman"/>
          <w:color w:val="000000"/>
          <w:sz w:val="32"/>
          <w:szCs w:val="32"/>
        </w:rPr>
        <w:t xml:space="preserve">are connected to </w:t>
      </w:r>
      <w:r w:rsidR="00B34074" w:rsidRPr="003C0597">
        <w:rPr>
          <w:rFonts w:ascii="Times New Roman" w:hAnsi="Times New Roman" w:cs="Times New Roman"/>
          <w:color w:val="000000"/>
          <w:sz w:val="32"/>
          <w:szCs w:val="32"/>
        </w:rPr>
        <w:t>the centre pin of potentiometer 1,3 and 2 respectively.</w:t>
      </w:r>
    </w:p>
    <w:p w:rsidR="00DE6832" w:rsidRPr="003C0597" w:rsidRDefault="00DE6832" w:rsidP="008E28E8">
      <w:pPr>
        <w:pStyle w:val="ListParagraph"/>
        <w:numPr>
          <w:ilvl w:val="0"/>
          <w:numId w:val="48"/>
        </w:numPr>
        <w:rPr>
          <w:rFonts w:ascii="Times New Roman" w:hAnsi="Times New Roman" w:cs="Times New Roman"/>
          <w:b/>
          <w:bCs/>
          <w:color w:val="000000"/>
          <w:sz w:val="32"/>
          <w:szCs w:val="32"/>
          <w:u w:val="single"/>
        </w:rPr>
      </w:pPr>
      <w:r w:rsidRPr="003C0597">
        <w:rPr>
          <w:rFonts w:ascii="Times New Roman" w:hAnsi="Times New Roman" w:cs="Times New Roman"/>
          <w:color w:val="000000"/>
          <w:sz w:val="32"/>
          <w:szCs w:val="32"/>
        </w:rPr>
        <w:t>The other two ends of potentiometers 1, 2 &amp; 3 are connected to the Vin &amp; GND terminals of the arduino board.</w:t>
      </w:r>
    </w:p>
    <w:p w:rsidR="008E28E8" w:rsidRPr="003C0597" w:rsidRDefault="008E28E8" w:rsidP="008E28E8">
      <w:pPr>
        <w:pStyle w:val="ListParagraph"/>
        <w:numPr>
          <w:ilvl w:val="0"/>
          <w:numId w:val="48"/>
        </w:numPr>
        <w:rPr>
          <w:rFonts w:ascii="Times New Roman" w:hAnsi="Times New Roman" w:cs="Times New Roman"/>
          <w:b/>
          <w:bCs/>
          <w:color w:val="000000"/>
          <w:sz w:val="32"/>
          <w:szCs w:val="32"/>
          <w:u w:val="single"/>
        </w:rPr>
      </w:pPr>
      <w:r w:rsidRPr="003C0597">
        <w:rPr>
          <w:rFonts w:ascii="Times New Roman" w:hAnsi="Times New Roman" w:cs="Times New Roman"/>
          <w:color w:val="000000"/>
          <w:sz w:val="32"/>
          <w:szCs w:val="32"/>
        </w:rPr>
        <w:t xml:space="preserve"> </w:t>
      </w:r>
      <w:r w:rsidR="00B34074" w:rsidRPr="003C0597">
        <w:rPr>
          <w:rFonts w:ascii="Times New Roman" w:hAnsi="Times New Roman" w:cs="Times New Roman"/>
          <w:color w:val="000000"/>
          <w:sz w:val="32"/>
          <w:szCs w:val="32"/>
        </w:rPr>
        <w:t xml:space="preserve">The digital pins D8 and D9 </w:t>
      </w:r>
      <w:r w:rsidR="00DE6832" w:rsidRPr="003C0597">
        <w:rPr>
          <w:rFonts w:ascii="Times New Roman" w:hAnsi="Times New Roman" w:cs="Times New Roman"/>
          <w:color w:val="000000"/>
          <w:sz w:val="32"/>
          <w:szCs w:val="32"/>
        </w:rPr>
        <w:t xml:space="preserve">of arduino board </w:t>
      </w:r>
      <w:r w:rsidR="00B34074" w:rsidRPr="003C0597">
        <w:rPr>
          <w:rFonts w:ascii="Times New Roman" w:hAnsi="Times New Roman" w:cs="Times New Roman"/>
          <w:color w:val="000000"/>
          <w:sz w:val="32"/>
          <w:szCs w:val="32"/>
        </w:rPr>
        <w:t>are connected to the LED &amp; +5V terminals of the 3</w:t>
      </w:r>
      <w:r w:rsidR="00B34074" w:rsidRPr="003C0597">
        <w:rPr>
          <w:rFonts w:ascii="Times New Roman" w:hAnsi="Times New Roman" w:cs="Times New Roman"/>
          <w:color w:val="000000"/>
          <w:sz w:val="32"/>
          <w:szCs w:val="32"/>
          <w:vertAlign w:val="superscript"/>
        </w:rPr>
        <w:t>rd</w:t>
      </w:r>
      <w:r w:rsidR="00B34074" w:rsidRPr="003C0597">
        <w:rPr>
          <w:rFonts w:ascii="Times New Roman" w:hAnsi="Times New Roman" w:cs="Times New Roman"/>
          <w:color w:val="000000"/>
          <w:sz w:val="32"/>
          <w:szCs w:val="32"/>
        </w:rPr>
        <w:t xml:space="preserve"> motor driver.</w:t>
      </w:r>
    </w:p>
    <w:p w:rsidR="00B34074" w:rsidRPr="003C0597" w:rsidRDefault="00B34074" w:rsidP="008E28E8">
      <w:pPr>
        <w:pStyle w:val="ListParagraph"/>
        <w:numPr>
          <w:ilvl w:val="0"/>
          <w:numId w:val="48"/>
        </w:numPr>
        <w:rPr>
          <w:rFonts w:ascii="Times New Roman" w:hAnsi="Times New Roman" w:cs="Times New Roman"/>
          <w:b/>
          <w:bCs/>
          <w:color w:val="000000"/>
          <w:sz w:val="32"/>
          <w:szCs w:val="32"/>
          <w:u w:val="single"/>
        </w:rPr>
      </w:pPr>
      <w:r w:rsidRPr="003C0597">
        <w:rPr>
          <w:rFonts w:ascii="Times New Roman" w:hAnsi="Times New Roman" w:cs="Times New Roman"/>
          <w:color w:val="000000"/>
          <w:sz w:val="32"/>
          <w:szCs w:val="32"/>
        </w:rPr>
        <w:t xml:space="preserve">The digital pins D10 and D11 </w:t>
      </w:r>
      <w:r w:rsidR="00DE6832" w:rsidRPr="003C0597">
        <w:rPr>
          <w:rFonts w:ascii="Times New Roman" w:hAnsi="Times New Roman" w:cs="Times New Roman"/>
          <w:color w:val="000000"/>
          <w:sz w:val="32"/>
          <w:szCs w:val="32"/>
        </w:rPr>
        <w:t xml:space="preserve">of arduino board </w:t>
      </w:r>
      <w:r w:rsidRPr="003C0597">
        <w:rPr>
          <w:rFonts w:ascii="Times New Roman" w:hAnsi="Times New Roman" w:cs="Times New Roman"/>
          <w:color w:val="000000"/>
          <w:sz w:val="32"/>
          <w:szCs w:val="32"/>
        </w:rPr>
        <w:t>are connected to the LED &amp; +5V terminals of the 1</w:t>
      </w:r>
      <w:r w:rsidRPr="003C0597">
        <w:rPr>
          <w:rFonts w:ascii="Times New Roman" w:hAnsi="Times New Roman" w:cs="Times New Roman"/>
          <w:color w:val="000000"/>
          <w:sz w:val="32"/>
          <w:szCs w:val="32"/>
          <w:vertAlign w:val="superscript"/>
        </w:rPr>
        <w:t>st</w:t>
      </w:r>
      <w:r w:rsidRPr="003C0597">
        <w:rPr>
          <w:rFonts w:ascii="Times New Roman" w:hAnsi="Times New Roman" w:cs="Times New Roman"/>
          <w:color w:val="000000"/>
          <w:sz w:val="32"/>
          <w:szCs w:val="32"/>
        </w:rPr>
        <w:t xml:space="preserve"> and 2</w:t>
      </w:r>
      <w:r w:rsidRPr="003C0597">
        <w:rPr>
          <w:rFonts w:ascii="Times New Roman" w:hAnsi="Times New Roman" w:cs="Times New Roman"/>
          <w:color w:val="000000"/>
          <w:sz w:val="32"/>
          <w:szCs w:val="32"/>
          <w:vertAlign w:val="superscript"/>
        </w:rPr>
        <w:t>nd</w:t>
      </w:r>
      <w:r w:rsidRPr="003C0597">
        <w:rPr>
          <w:rFonts w:ascii="Times New Roman" w:hAnsi="Times New Roman" w:cs="Times New Roman"/>
          <w:color w:val="000000"/>
          <w:sz w:val="32"/>
          <w:szCs w:val="32"/>
        </w:rPr>
        <w:t xml:space="preserve"> motor drivers.</w:t>
      </w:r>
    </w:p>
    <w:p w:rsidR="00B34074" w:rsidRPr="003C0597" w:rsidRDefault="00B34074" w:rsidP="008E28E8">
      <w:pPr>
        <w:pStyle w:val="ListParagraph"/>
        <w:numPr>
          <w:ilvl w:val="0"/>
          <w:numId w:val="48"/>
        </w:numPr>
        <w:rPr>
          <w:rFonts w:ascii="Times New Roman" w:hAnsi="Times New Roman" w:cs="Times New Roman"/>
          <w:b/>
          <w:bCs/>
          <w:color w:val="000000"/>
          <w:sz w:val="32"/>
          <w:szCs w:val="32"/>
          <w:u w:val="single"/>
        </w:rPr>
      </w:pPr>
      <w:r w:rsidRPr="003C0597">
        <w:rPr>
          <w:rFonts w:ascii="Times New Roman" w:hAnsi="Times New Roman" w:cs="Times New Roman"/>
          <w:color w:val="000000"/>
          <w:sz w:val="32"/>
          <w:szCs w:val="32"/>
        </w:rPr>
        <w:t xml:space="preserve">The digital pins D12 and D13 </w:t>
      </w:r>
      <w:r w:rsidR="00DE6832" w:rsidRPr="003C0597">
        <w:rPr>
          <w:rFonts w:ascii="Times New Roman" w:hAnsi="Times New Roman" w:cs="Times New Roman"/>
          <w:color w:val="000000"/>
          <w:sz w:val="32"/>
          <w:szCs w:val="32"/>
        </w:rPr>
        <w:t xml:space="preserve">of arduino board </w:t>
      </w:r>
      <w:r w:rsidRPr="003C0597">
        <w:rPr>
          <w:rFonts w:ascii="Times New Roman" w:hAnsi="Times New Roman" w:cs="Times New Roman"/>
          <w:color w:val="000000"/>
          <w:sz w:val="32"/>
          <w:szCs w:val="32"/>
        </w:rPr>
        <w:t>are connected to the LED &amp; +12V terminals of the 1</w:t>
      </w:r>
      <w:r w:rsidRPr="003C0597">
        <w:rPr>
          <w:rFonts w:ascii="Times New Roman" w:hAnsi="Times New Roman" w:cs="Times New Roman"/>
          <w:color w:val="000000"/>
          <w:sz w:val="32"/>
          <w:szCs w:val="32"/>
          <w:vertAlign w:val="superscript"/>
        </w:rPr>
        <w:t>st</w:t>
      </w:r>
      <w:r w:rsidRPr="003C0597">
        <w:rPr>
          <w:rFonts w:ascii="Times New Roman" w:hAnsi="Times New Roman" w:cs="Times New Roman"/>
          <w:color w:val="000000"/>
          <w:sz w:val="32"/>
          <w:szCs w:val="32"/>
        </w:rPr>
        <w:t xml:space="preserve"> and 2</w:t>
      </w:r>
      <w:r w:rsidRPr="003C0597">
        <w:rPr>
          <w:rFonts w:ascii="Times New Roman" w:hAnsi="Times New Roman" w:cs="Times New Roman"/>
          <w:color w:val="000000"/>
          <w:sz w:val="32"/>
          <w:szCs w:val="32"/>
          <w:vertAlign w:val="superscript"/>
        </w:rPr>
        <w:t>nd</w:t>
      </w:r>
      <w:r w:rsidRPr="003C0597">
        <w:rPr>
          <w:rFonts w:ascii="Times New Roman" w:hAnsi="Times New Roman" w:cs="Times New Roman"/>
          <w:color w:val="000000"/>
          <w:sz w:val="32"/>
          <w:szCs w:val="32"/>
        </w:rPr>
        <w:t xml:space="preserve"> motor drivers.</w:t>
      </w:r>
    </w:p>
    <w:p w:rsidR="00DE6832" w:rsidRPr="003C0597" w:rsidRDefault="00DE6832" w:rsidP="008E28E8">
      <w:pPr>
        <w:pStyle w:val="ListParagraph"/>
        <w:numPr>
          <w:ilvl w:val="0"/>
          <w:numId w:val="48"/>
        </w:numPr>
        <w:rPr>
          <w:rFonts w:ascii="Times New Roman" w:hAnsi="Times New Roman" w:cs="Times New Roman"/>
          <w:b/>
          <w:bCs/>
          <w:color w:val="000000"/>
          <w:sz w:val="32"/>
          <w:szCs w:val="32"/>
          <w:u w:val="single"/>
        </w:rPr>
      </w:pPr>
      <w:r w:rsidRPr="003C0597">
        <w:rPr>
          <w:rFonts w:ascii="Times New Roman" w:hAnsi="Times New Roman" w:cs="Times New Roman"/>
          <w:color w:val="000000"/>
          <w:sz w:val="32"/>
          <w:szCs w:val="32"/>
        </w:rPr>
        <w:t>Battery clips are connected to the inputs of both the motor drivers.</w:t>
      </w:r>
    </w:p>
    <w:p w:rsidR="008E28E8" w:rsidRDefault="008E28E8">
      <w:pPr>
        <w:jc w:val="center"/>
        <w:rPr>
          <w:rFonts w:ascii="Times New Roman" w:hAnsi="Times New Roman" w:cs="Times New Roman"/>
          <w:b/>
          <w:bCs/>
          <w:color w:val="000000"/>
          <w:sz w:val="36"/>
          <w:szCs w:val="36"/>
          <w:u w:val="single"/>
        </w:rPr>
      </w:pPr>
    </w:p>
    <w:p w:rsidR="008E28E8" w:rsidRDefault="008E28E8">
      <w:pPr>
        <w:jc w:val="center"/>
        <w:rPr>
          <w:rFonts w:ascii="Times New Roman" w:hAnsi="Times New Roman" w:cs="Times New Roman"/>
          <w:b/>
          <w:bCs/>
          <w:color w:val="000000"/>
          <w:sz w:val="36"/>
          <w:szCs w:val="36"/>
          <w:u w:val="single"/>
        </w:rPr>
      </w:pPr>
    </w:p>
    <w:p w:rsidR="008E28E8" w:rsidRDefault="008E28E8">
      <w:pPr>
        <w:jc w:val="center"/>
        <w:rPr>
          <w:rFonts w:ascii="Times New Roman" w:hAnsi="Times New Roman" w:cs="Times New Roman"/>
          <w:b/>
          <w:bCs/>
          <w:color w:val="000000"/>
          <w:sz w:val="36"/>
          <w:szCs w:val="36"/>
          <w:u w:val="single"/>
        </w:rPr>
      </w:pPr>
    </w:p>
    <w:p w:rsidR="008E28E8" w:rsidRDefault="008E28E8">
      <w:pPr>
        <w:jc w:val="center"/>
        <w:rPr>
          <w:rFonts w:ascii="Times New Roman" w:hAnsi="Times New Roman" w:cs="Times New Roman"/>
          <w:b/>
          <w:bCs/>
          <w:color w:val="000000"/>
          <w:sz w:val="36"/>
          <w:szCs w:val="36"/>
          <w:u w:val="single"/>
        </w:rPr>
      </w:pPr>
    </w:p>
    <w:p w:rsidR="008E28E8" w:rsidRDefault="008E28E8">
      <w:pPr>
        <w:jc w:val="center"/>
        <w:rPr>
          <w:rFonts w:ascii="Times New Roman" w:hAnsi="Times New Roman" w:cs="Times New Roman"/>
          <w:b/>
          <w:bCs/>
          <w:color w:val="000000"/>
          <w:sz w:val="36"/>
          <w:szCs w:val="36"/>
          <w:u w:val="single"/>
        </w:rPr>
      </w:pPr>
    </w:p>
    <w:p w:rsidR="008E28E8" w:rsidRDefault="008E28E8">
      <w:pPr>
        <w:jc w:val="center"/>
        <w:rPr>
          <w:rFonts w:ascii="Times New Roman" w:hAnsi="Times New Roman" w:cs="Times New Roman"/>
          <w:b/>
          <w:bCs/>
          <w:color w:val="000000"/>
          <w:sz w:val="36"/>
          <w:szCs w:val="36"/>
          <w:u w:val="single"/>
        </w:rPr>
      </w:pPr>
    </w:p>
    <w:p w:rsidR="008E28E8" w:rsidRDefault="008E28E8">
      <w:pPr>
        <w:jc w:val="center"/>
        <w:rPr>
          <w:rFonts w:ascii="Times New Roman" w:hAnsi="Times New Roman" w:cs="Times New Roman"/>
          <w:b/>
          <w:bCs/>
          <w:color w:val="000000"/>
          <w:sz w:val="36"/>
          <w:szCs w:val="36"/>
          <w:u w:val="single"/>
        </w:rPr>
      </w:pPr>
    </w:p>
    <w:p w:rsidR="008E28E8" w:rsidRDefault="008E28E8">
      <w:pPr>
        <w:jc w:val="center"/>
        <w:rPr>
          <w:rFonts w:ascii="Times New Roman" w:hAnsi="Times New Roman" w:cs="Times New Roman"/>
          <w:b/>
          <w:bCs/>
          <w:color w:val="000000"/>
          <w:sz w:val="36"/>
          <w:szCs w:val="36"/>
          <w:u w:val="single"/>
        </w:rPr>
      </w:pPr>
    </w:p>
    <w:p w:rsidR="008E28E8" w:rsidRDefault="008E28E8">
      <w:pPr>
        <w:jc w:val="center"/>
        <w:rPr>
          <w:rFonts w:ascii="Times New Roman" w:hAnsi="Times New Roman" w:cs="Times New Roman"/>
          <w:b/>
          <w:bCs/>
          <w:color w:val="000000"/>
          <w:sz w:val="36"/>
          <w:szCs w:val="36"/>
          <w:u w:val="single"/>
        </w:rPr>
      </w:pPr>
    </w:p>
    <w:p w:rsidR="008E28E8" w:rsidRDefault="008E28E8">
      <w:pPr>
        <w:jc w:val="center"/>
        <w:rPr>
          <w:rFonts w:ascii="Times New Roman" w:hAnsi="Times New Roman" w:cs="Times New Roman"/>
          <w:b/>
          <w:bCs/>
          <w:color w:val="000000"/>
          <w:sz w:val="36"/>
          <w:szCs w:val="36"/>
          <w:u w:val="single"/>
        </w:rPr>
      </w:pPr>
    </w:p>
    <w:p w:rsidR="008E28E8" w:rsidRDefault="008E28E8">
      <w:pPr>
        <w:jc w:val="center"/>
        <w:rPr>
          <w:rFonts w:ascii="Times New Roman" w:hAnsi="Times New Roman" w:cs="Times New Roman"/>
          <w:b/>
          <w:bCs/>
          <w:color w:val="000000"/>
          <w:sz w:val="36"/>
          <w:szCs w:val="36"/>
          <w:u w:val="single"/>
        </w:rPr>
      </w:pPr>
    </w:p>
    <w:p w:rsidR="00DF358E" w:rsidRDefault="00DF358E" w:rsidP="00DF358E">
      <w:pPr>
        <w:rPr>
          <w:rFonts w:ascii="Times New Roman" w:hAnsi="Times New Roman" w:cs="Times New Roman"/>
          <w:b/>
          <w:bCs/>
          <w:color w:val="000000"/>
          <w:sz w:val="36"/>
          <w:szCs w:val="36"/>
          <w:u w:val="single"/>
        </w:rPr>
      </w:pPr>
    </w:p>
    <w:p w:rsidR="00DF358E" w:rsidRDefault="00DF358E" w:rsidP="00DF358E">
      <w:pPr>
        <w:rPr>
          <w:rFonts w:ascii="Times New Roman" w:hAnsi="Times New Roman" w:cs="Times New Roman"/>
          <w:b/>
          <w:bCs/>
          <w:color w:val="000000"/>
          <w:sz w:val="36"/>
          <w:szCs w:val="36"/>
          <w:u w:val="single"/>
        </w:rPr>
      </w:pPr>
    </w:p>
    <w:p w:rsidR="00DF358E" w:rsidRPr="00DF358E" w:rsidRDefault="00DF358E" w:rsidP="00DF358E">
      <w:pPr>
        <w:rPr>
          <w:rFonts w:ascii="Times New Roman" w:hAnsi="Times New Roman" w:cs="Times New Roman"/>
          <w:b/>
          <w:color w:val="000000"/>
          <w:sz w:val="36"/>
          <w:szCs w:val="36"/>
          <w:u w:val="single"/>
        </w:rPr>
      </w:pPr>
    </w:p>
    <w:p w:rsidR="008E28E8" w:rsidRPr="00DF358E" w:rsidRDefault="00810AE2" w:rsidP="00DF358E">
      <w:pPr>
        <w:jc w:val="center"/>
        <w:rPr>
          <w:rFonts w:ascii="Times New Roman" w:hAnsi="Times New Roman" w:cs="Times New Roman"/>
          <w:b/>
          <w:color w:val="000000"/>
          <w:sz w:val="36"/>
          <w:szCs w:val="36"/>
          <w:u w:val="single"/>
        </w:rPr>
      </w:pPr>
      <w:r>
        <w:rPr>
          <w:b/>
          <w:noProof/>
          <w:sz w:val="20"/>
          <w:u w:val="single"/>
          <w:lang w:val="en-US" w:bidi="ar-SA"/>
        </w:rPr>
        <mc:AlternateContent>
          <mc:Choice Requires="wps">
            <w:drawing>
              <wp:anchor distT="0" distB="0" distL="114300" distR="114300" simplePos="0" relativeHeight="251685376" behindDoc="0" locked="0" layoutInCell="1" allowOverlap="1">
                <wp:simplePos x="0" y="0"/>
                <wp:positionH relativeFrom="column">
                  <wp:posOffset>1931670</wp:posOffset>
                </wp:positionH>
                <wp:positionV relativeFrom="paragraph">
                  <wp:posOffset>328930</wp:posOffset>
                </wp:positionV>
                <wp:extent cx="1640205" cy="7829550"/>
                <wp:effectExtent l="0" t="0" r="0" b="0"/>
                <wp:wrapNone/>
                <wp:docPr id="1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205" cy="782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EA6" w:rsidRPr="00695C83" w:rsidRDefault="00B71EA6" w:rsidP="00695C83">
                            <w:pPr>
                              <w:pStyle w:val="NoSpacing"/>
                              <w:rPr>
                                <w:sz w:val="20"/>
                              </w:rPr>
                            </w:pPr>
                            <w:r w:rsidRPr="00695C83">
                              <w:rPr>
                                <w:sz w:val="20"/>
                              </w:rPr>
                              <w:t>digitalWrite(8, HIGH);</w:t>
                            </w:r>
                          </w:p>
                          <w:p w:rsidR="00B71EA6" w:rsidRPr="00695C83" w:rsidRDefault="00B71EA6" w:rsidP="00695C83">
                            <w:pPr>
                              <w:pStyle w:val="NoSpacing"/>
                              <w:rPr>
                                <w:sz w:val="20"/>
                              </w:rPr>
                            </w:pPr>
                            <w:r w:rsidRPr="00695C83">
                              <w:rPr>
                                <w:sz w:val="20"/>
                              </w:rPr>
                              <w:t xml:space="preserve">    digitalWrite(9,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if (p1 &lt; l1)</w:t>
                            </w:r>
                          </w:p>
                          <w:p w:rsidR="00B71EA6" w:rsidRPr="00695C83" w:rsidRDefault="00B71EA6" w:rsidP="00695C83">
                            <w:pPr>
                              <w:pStyle w:val="NoSpacing"/>
                              <w:rPr>
                                <w:sz w:val="20"/>
                              </w:rPr>
                            </w:pP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Serial.println(p1);</w:t>
                            </w:r>
                          </w:p>
                          <w:p w:rsidR="00B71EA6" w:rsidRPr="00695C83" w:rsidRDefault="00B71EA6" w:rsidP="00695C83">
                            <w:pPr>
                              <w:pStyle w:val="NoSpacing"/>
                              <w:rPr>
                                <w:sz w:val="20"/>
                              </w:rPr>
                            </w:pPr>
                            <w:r w:rsidRPr="00695C83">
                              <w:rPr>
                                <w:sz w:val="20"/>
                              </w:rPr>
                              <w:t xml:space="preserve">    x1 = p1;</w:t>
                            </w:r>
                          </w:p>
                          <w:p w:rsidR="00B71EA6" w:rsidRPr="00695C83" w:rsidRDefault="00B71EA6" w:rsidP="00695C83">
                            <w:pPr>
                              <w:pStyle w:val="NoSpacing"/>
                              <w:rPr>
                                <w:sz w:val="20"/>
                              </w:rPr>
                            </w:pPr>
                            <w:r w:rsidRPr="00695C83">
                              <w:rPr>
                                <w:sz w:val="20"/>
                              </w:rPr>
                              <w:t xml:space="preserve">    digitalWrite(9, HIGH);</w:t>
                            </w:r>
                          </w:p>
                          <w:p w:rsidR="00B71EA6" w:rsidRPr="00695C83" w:rsidRDefault="00B71EA6" w:rsidP="00695C83">
                            <w:pPr>
                              <w:pStyle w:val="NoSpacing"/>
                              <w:rPr>
                                <w:sz w:val="20"/>
                              </w:rPr>
                            </w:pPr>
                            <w:r w:rsidRPr="00695C83">
                              <w:rPr>
                                <w:sz w:val="20"/>
                              </w:rPr>
                              <w:t xml:space="preserve">    digitalWrite(8,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if (p1 &lt; h1 || p1 &gt; l1)</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Serial.println(p1);</w:t>
                            </w:r>
                          </w:p>
                          <w:p w:rsidR="00B71EA6" w:rsidRPr="00695C83" w:rsidRDefault="00B71EA6" w:rsidP="00695C83">
                            <w:pPr>
                              <w:pStyle w:val="NoSpacing"/>
                              <w:rPr>
                                <w:sz w:val="20"/>
                              </w:rPr>
                            </w:pPr>
                            <w:r w:rsidRPr="00695C83">
                              <w:rPr>
                                <w:sz w:val="20"/>
                              </w:rPr>
                              <w:t xml:space="preserve">    x1 = p1;</w:t>
                            </w:r>
                          </w:p>
                          <w:p w:rsidR="00B71EA6" w:rsidRPr="00695C83" w:rsidRDefault="00B71EA6" w:rsidP="00695C83">
                            <w:pPr>
                              <w:pStyle w:val="NoSpacing"/>
                              <w:rPr>
                                <w:sz w:val="20"/>
                              </w:rPr>
                            </w:pPr>
                            <w:r w:rsidRPr="00695C83">
                              <w:rPr>
                                <w:sz w:val="20"/>
                              </w:rPr>
                              <w:t xml:space="preserve">    digitalWrite(8, LOW);</w:t>
                            </w:r>
                          </w:p>
                          <w:p w:rsidR="00B71EA6" w:rsidRPr="00695C83" w:rsidRDefault="00B71EA6" w:rsidP="00695C83">
                            <w:pPr>
                              <w:pStyle w:val="NoSpacing"/>
                              <w:rPr>
                                <w:sz w:val="20"/>
                              </w:rPr>
                            </w:pPr>
                            <w:r w:rsidRPr="00695C83">
                              <w:rPr>
                                <w:sz w:val="20"/>
                              </w:rPr>
                              <w:t xml:space="preserve">    digitalWrite(9,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if (p2 &gt; h2)</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Serial.println(p2);</w:t>
                            </w:r>
                          </w:p>
                          <w:p w:rsidR="00B71EA6" w:rsidRPr="00695C83" w:rsidRDefault="00B71EA6" w:rsidP="00695C83">
                            <w:pPr>
                              <w:pStyle w:val="NoSpacing"/>
                              <w:rPr>
                                <w:sz w:val="20"/>
                              </w:rPr>
                            </w:pPr>
                            <w:r w:rsidRPr="00695C83">
                              <w:rPr>
                                <w:sz w:val="20"/>
                              </w:rPr>
                              <w:t xml:space="preserve">    x2 = p2;</w:t>
                            </w:r>
                          </w:p>
                          <w:p w:rsidR="00B71EA6" w:rsidRPr="00695C83" w:rsidRDefault="00B71EA6" w:rsidP="00695C83">
                            <w:pPr>
                              <w:pStyle w:val="NoSpacing"/>
                              <w:rPr>
                                <w:sz w:val="20"/>
                              </w:rPr>
                            </w:pPr>
                            <w:r w:rsidRPr="00695C83">
                              <w:rPr>
                                <w:sz w:val="20"/>
                              </w:rPr>
                              <w:t xml:space="preserve">    digitalWrite(10, HIGH);</w:t>
                            </w:r>
                          </w:p>
                          <w:p w:rsidR="00B71EA6" w:rsidRPr="00695C83" w:rsidRDefault="00B71EA6" w:rsidP="00695C83">
                            <w:pPr>
                              <w:pStyle w:val="NoSpacing"/>
                              <w:rPr>
                                <w:sz w:val="20"/>
                              </w:rPr>
                            </w:pPr>
                            <w:r w:rsidRPr="00695C83">
                              <w:rPr>
                                <w:sz w:val="20"/>
                              </w:rPr>
                              <w:t xml:space="preserve">    digitalWrite(11,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if (p2 &lt; l2)</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Serial.println(p2);</w:t>
                            </w:r>
                          </w:p>
                          <w:p w:rsidR="00B71EA6" w:rsidRPr="00695C83" w:rsidRDefault="00B71EA6" w:rsidP="00695C83">
                            <w:pPr>
                              <w:pStyle w:val="NoSpacing"/>
                              <w:rPr>
                                <w:sz w:val="20"/>
                              </w:rPr>
                            </w:pPr>
                            <w:r w:rsidRPr="00695C83">
                              <w:rPr>
                                <w:sz w:val="20"/>
                              </w:rPr>
                              <w:t xml:space="preserve">    x2 = p2;</w:t>
                            </w:r>
                          </w:p>
                          <w:p w:rsidR="00B71EA6" w:rsidRPr="00695C83" w:rsidRDefault="00B71EA6" w:rsidP="00695C83">
                            <w:pPr>
                              <w:pStyle w:val="NoSpacing"/>
                              <w:rPr>
                                <w:sz w:val="20"/>
                              </w:rPr>
                            </w:pPr>
                            <w:r w:rsidRPr="00695C83">
                              <w:rPr>
                                <w:sz w:val="20"/>
                              </w:rPr>
                              <w:t xml:space="preserve">    digitalWrite(11, HIGH);</w:t>
                            </w:r>
                          </w:p>
                          <w:p w:rsidR="00B71EA6" w:rsidRPr="00695C83" w:rsidRDefault="00B71EA6" w:rsidP="00695C83">
                            <w:pPr>
                              <w:pStyle w:val="NoSpacing"/>
                              <w:rPr>
                                <w:sz w:val="20"/>
                              </w:rPr>
                            </w:pPr>
                            <w:r w:rsidRPr="00695C83">
                              <w:rPr>
                                <w:sz w:val="20"/>
                              </w:rPr>
                              <w:t xml:space="preserve">    digitalWrite(10,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if (p2 &lt; h2 || p2 &gt; l2)</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Serial.println(p2);</w:t>
                            </w:r>
                          </w:p>
                          <w:p w:rsidR="00B71EA6" w:rsidRPr="00695C83" w:rsidRDefault="00B71EA6" w:rsidP="00695C83">
                            <w:pPr>
                              <w:pStyle w:val="NoSpacing"/>
                              <w:rPr>
                                <w:sz w:val="20"/>
                              </w:rPr>
                            </w:pPr>
                            <w:r w:rsidRPr="00695C83">
                              <w:rPr>
                                <w:sz w:val="20"/>
                              </w:rPr>
                              <w:t xml:space="preserve">    x2 = p2;</w:t>
                            </w:r>
                          </w:p>
                          <w:p w:rsidR="00B71EA6" w:rsidRPr="00695C83" w:rsidRDefault="00B71EA6" w:rsidP="00695C83">
                            <w:pPr>
                              <w:pStyle w:val="NoSpacing"/>
                              <w:rPr>
                                <w:sz w:val="20"/>
                              </w:rPr>
                            </w:pPr>
                            <w:r w:rsidRPr="00695C83">
                              <w:rPr>
                                <w:sz w:val="20"/>
                              </w:rPr>
                              <w:t xml:space="preserve">    digitalWrite(10, LOW);</w:t>
                            </w:r>
                          </w:p>
                          <w:p w:rsidR="00B71EA6" w:rsidRPr="00695C83" w:rsidRDefault="00B71EA6" w:rsidP="00695C83">
                            <w:pPr>
                              <w:pStyle w:val="NoSpacing"/>
                              <w:rPr>
                                <w:sz w:val="20"/>
                              </w:rPr>
                            </w:pPr>
                            <w:r w:rsidRPr="00695C83">
                              <w:rPr>
                                <w:sz w:val="20"/>
                              </w:rPr>
                              <w:t xml:space="preserve">    digitalWrite(11,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if (p3 &gt; h3)</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Serial.println(p3);</w:t>
                            </w:r>
                          </w:p>
                          <w:p w:rsidR="00B71EA6" w:rsidRPr="00695C83" w:rsidRDefault="00B71EA6" w:rsidP="00695C83">
                            <w:pPr>
                              <w:pStyle w:val="NoSpacing"/>
                              <w:rPr>
                                <w:sz w:val="20"/>
                              </w:rPr>
                            </w:pPr>
                            <w:r w:rsidRPr="00695C83">
                              <w:rPr>
                                <w:sz w:val="20"/>
                              </w:rPr>
                              <w:t xml:space="preserve">    x3 = p3;</w:t>
                            </w:r>
                          </w:p>
                          <w:p w:rsidR="00B71EA6" w:rsidRPr="00695C83" w:rsidRDefault="00B71EA6" w:rsidP="00695C83">
                            <w:pPr>
                              <w:pStyle w:val="NoSpacing"/>
                              <w:rPr>
                                <w:sz w:val="20"/>
                              </w:rPr>
                            </w:pPr>
                            <w:r w:rsidRPr="00695C83">
                              <w:rPr>
                                <w:sz w:val="20"/>
                              </w:rPr>
                              <w:t xml:space="preserve">    digitalWrite(12, HIGH);</w:t>
                            </w:r>
                          </w:p>
                          <w:p w:rsidR="00B71EA6" w:rsidRPr="00695C83" w:rsidRDefault="00B71EA6" w:rsidP="00695C83">
                            <w:pPr>
                              <w:pStyle w:val="NoSpacing"/>
                              <w:rPr>
                                <w:sz w:val="20"/>
                              </w:rPr>
                            </w:pPr>
                            <w:r w:rsidRPr="00695C83">
                              <w:rPr>
                                <w:sz w:val="20"/>
                              </w:rPr>
                              <w:t xml:space="preserve">    digitalWrite(13,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r w:rsidRPr="00695C83">
                              <w:rPr>
                                <w:sz w:val="20"/>
                              </w:rPr>
                              <w:t xml:space="preserve">  }</w:t>
                            </w:r>
                          </w:p>
                          <w:p w:rsidR="00B71EA6" w:rsidRDefault="00B71EA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35" type="#_x0000_t202" style="position:absolute;left:0;text-align:left;margin-left:152.1pt;margin-top:25.9pt;width:129.15pt;height:61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" stroked="f">
                <v:textbox>
                  <w:txbxContent>
                    <w:p w:rsidR="00B71EA6" w:rsidRPr="00695C83" w:rsidRDefault="00B71EA6" w:rsidP="00695C83">
                      <w:pPr>
                        <w:pStyle w:val="NoSpacing"/>
                        <w:rPr>
                          <w:sz w:val="20"/>
                        </w:rPr>
                      </w:pPr>
                      <w:r w:rsidRPr="00695C83">
                        <w:rPr>
                          <w:sz w:val="20"/>
                        </w:rPr>
                        <w:t>digitalWrite(8, HIGH);</w:t>
                      </w:r>
                    </w:p>
                    <w:p w:rsidR="00B71EA6" w:rsidRPr="00695C83" w:rsidRDefault="00B71EA6" w:rsidP="00695C83">
                      <w:pPr>
                        <w:pStyle w:val="NoSpacing"/>
                        <w:rPr>
                          <w:sz w:val="20"/>
                        </w:rPr>
                      </w:pPr>
                      <w:r w:rsidRPr="00695C83">
                        <w:rPr>
                          <w:sz w:val="20"/>
                        </w:rPr>
                        <w:t xml:space="preserve">    digitalWrite(9,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if (p1 &lt; l1)</w:t>
                      </w:r>
                    </w:p>
                    <w:p w:rsidR="00B71EA6" w:rsidRPr="00695C83" w:rsidRDefault="00B71EA6" w:rsidP="00695C83">
                      <w:pPr>
                        <w:pStyle w:val="NoSpacing"/>
                        <w:rPr>
                          <w:sz w:val="20"/>
                        </w:rPr>
                      </w:pP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Serial.println(p1);</w:t>
                      </w:r>
                    </w:p>
                    <w:p w:rsidR="00B71EA6" w:rsidRPr="00695C83" w:rsidRDefault="00B71EA6" w:rsidP="00695C83">
                      <w:pPr>
                        <w:pStyle w:val="NoSpacing"/>
                        <w:rPr>
                          <w:sz w:val="20"/>
                        </w:rPr>
                      </w:pPr>
                      <w:r w:rsidRPr="00695C83">
                        <w:rPr>
                          <w:sz w:val="20"/>
                        </w:rPr>
                        <w:t xml:space="preserve">    x1 = p1;</w:t>
                      </w:r>
                    </w:p>
                    <w:p w:rsidR="00B71EA6" w:rsidRPr="00695C83" w:rsidRDefault="00B71EA6" w:rsidP="00695C83">
                      <w:pPr>
                        <w:pStyle w:val="NoSpacing"/>
                        <w:rPr>
                          <w:sz w:val="20"/>
                        </w:rPr>
                      </w:pPr>
                      <w:r w:rsidRPr="00695C83">
                        <w:rPr>
                          <w:sz w:val="20"/>
                        </w:rPr>
                        <w:t xml:space="preserve">    digitalWrite(9, HIGH);</w:t>
                      </w:r>
                    </w:p>
                    <w:p w:rsidR="00B71EA6" w:rsidRPr="00695C83" w:rsidRDefault="00B71EA6" w:rsidP="00695C83">
                      <w:pPr>
                        <w:pStyle w:val="NoSpacing"/>
                        <w:rPr>
                          <w:sz w:val="20"/>
                        </w:rPr>
                      </w:pPr>
                      <w:r w:rsidRPr="00695C83">
                        <w:rPr>
                          <w:sz w:val="20"/>
                        </w:rPr>
                        <w:t xml:space="preserve">    digitalWrite(8,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if (p1 &lt; h1 || p1 &gt; l1)</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Serial.println(p1);</w:t>
                      </w:r>
                    </w:p>
                    <w:p w:rsidR="00B71EA6" w:rsidRPr="00695C83" w:rsidRDefault="00B71EA6" w:rsidP="00695C83">
                      <w:pPr>
                        <w:pStyle w:val="NoSpacing"/>
                        <w:rPr>
                          <w:sz w:val="20"/>
                        </w:rPr>
                      </w:pPr>
                      <w:r w:rsidRPr="00695C83">
                        <w:rPr>
                          <w:sz w:val="20"/>
                        </w:rPr>
                        <w:t xml:space="preserve">    x1 = p1;</w:t>
                      </w:r>
                    </w:p>
                    <w:p w:rsidR="00B71EA6" w:rsidRPr="00695C83" w:rsidRDefault="00B71EA6" w:rsidP="00695C83">
                      <w:pPr>
                        <w:pStyle w:val="NoSpacing"/>
                        <w:rPr>
                          <w:sz w:val="20"/>
                        </w:rPr>
                      </w:pPr>
                      <w:r w:rsidRPr="00695C83">
                        <w:rPr>
                          <w:sz w:val="20"/>
                        </w:rPr>
                        <w:t xml:space="preserve">    digitalWrite(8, LOW);</w:t>
                      </w:r>
                    </w:p>
                    <w:p w:rsidR="00B71EA6" w:rsidRPr="00695C83" w:rsidRDefault="00B71EA6" w:rsidP="00695C83">
                      <w:pPr>
                        <w:pStyle w:val="NoSpacing"/>
                        <w:rPr>
                          <w:sz w:val="20"/>
                        </w:rPr>
                      </w:pPr>
                      <w:r w:rsidRPr="00695C83">
                        <w:rPr>
                          <w:sz w:val="20"/>
                        </w:rPr>
                        <w:t xml:space="preserve">    digitalWrite(9,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if (p2 &gt; h2)</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Serial.println(p2);</w:t>
                      </w:r>
                    </w:p>
                    <w:p w:rsidR="00B71EA6" w:rsidRPr="00695C83" w:rsidRDefault="00B71EA6" w:rsidP="00695C83">
                      <w:pPr>
                        <w:pStyle w:val="NoSpacing"/>
                        <w:rPr>
                          <w:sz w:val="20"/>
                        </w:rPr>
                      </w:pPr>
                      <w:r w:rsidRPr="00695C83">
                        <w:rPr>
                          <w:sz w:val="20"/>
                        </w:rPr>
                        <w:t xml:space="preserve">    x2 = p2;</w:t>
                      </w:r>
                    </w:p>
                    <w:p w:rsidR="00B71EA6" w:rsidRPr="00695C83" w:rsidRDefault="00B71EA6" w:rsidP="00695C83">
                      <w:pPr>
                        <w:pStyle w:val="NoSpacing"/>
                        <w:rPr>
                          <w:sz w:val="20"/>
                        </w:rPr>
                      </w:pPr>
                      <w:r w:rsidRPr="00695C83">
                        <w:rPr>
                          <w:sz w:val="20"/>
                        </w:rPr>
                        <w:t xml:space="preserve">    digitalWrite(10, HIGH);</w:t>
                      </w:r>
                    </w:p>
                    <w:p w:rsidR="00B71EA6" w:rsidRPr="00695C83" w:rsidRDefault="00B71EA6" w:rsidP="00695C83">
                      <w:pPr>
                        <w:pStyle w:val="NoSpacing"/>
                        <w:rPr>
                          <w:sz w:val="20"/>
                        </w:rPr>
                      </w:pPr>
                      <w:r w:rsidRPr="00695C83">
                        <w:rPr>
                          <w:sz w:val="20"/>
                        </w:rPr>
                        <w:t xml:space="preserve">    digitalWrite(11,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if (p2 &lt; l2)</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Serial.println(p2);</w:t>
                      </w:r>
                    </w:p>
                    <w:p w:rsidR="00B71EA6" w:rsidRPr="00695C83" w:rsidRDefault="00B71EA6" w:rsidP="00695C83">
                      <w:pPr>
                        <w:pStyle w:val="NoSpacing"/>
                        <w:rPr>
                          <w:sz w:val="20"/>
                        </w:rPr>
                      </w:pPr>
                      <w:r w:rsidRPr="00695C83">
                        <w:rPr>
                          <w:sz w:val="20"/>
                        </w:rPr>
                        <w:t xml:space="preserve">    x2 = p2;</w:t>
                      </w:r>
                    </w:p>
                    <w:p w:rsidR="00B71EA6" w:rsidRPr="00695C83" w:rsidRDefault="00B71EA6" w:rsidP="00695C83">
                      <w:pPr>
                        <w:pStyle w:val="NoSpacing"/>
                        <w:rPr>
                          <w:sz w:val="20"/>
                        </w:rPr>
                      </w:pPr>
                      <w:r w:rsidRPr="00695C83">
                        <w:rPr>
                          <w:sz w:val="20"/>
                        </w:rPr>
                        <w:t xml:space="preserve">    digitalWrite(11, HIGH);</w:t>
                      </w:r>
                    </w:p>
                    <w:p w:rsidR="00B71EA6" w:rsidRPr="00695C83" w:rsidRDefault="00B71EA6" w:rsidP="00695C83">
                      <w:pPr>
                        <w:pStyle w:val="NoSpacing"/>
                        <w:rPr>
                          <w:sz w:val="20"/>
                        </w:rPr>
                      </w:pPr>
                      <w:r w:rsidRPr="00695C83">
                        <w:rPr>
                          <w:sz w:val="20"/>
                        </w:rPr>
                        <w:t xml:space="preserve">    digitalWrite(10,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if (p2 &lt; h2 || p2 &gt; l2)</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Serial.println(p2);</w:t>
                      </w:r>
                    </w:p>
                    <w:p w:rsidR="00B71EA6" w:rsidRPr="00695C83" w:rsidRDefault="00B71EA6" w:rsidP="00695C83">
                      <w:pPr>
                        <w:pStyle w:val="NoSpacing"/>
                        <w:rPr>
                          <w:sz w:val="20"/>
                        </w:rPr>
                      </w:pPr>
                      <w:r w:rsidRPr="00695C83">
                        <w:rPr>
                          <w:sz w:val="20"/>
                        </w:rPr>
                        <w:t xml:space="preserve">    x2 = p2;</w:t>
                      </w:r>
                    </w:p>
                    <w:p w:rsidR="00B71EA6" w:rsidRPr="00695C83" w:rsidRDefault="00B71EA6" w:rsidP="00695C83">
                      <w:pPr>
                        <w:pStyle w:val="NoSpacing"/>
                        <w:rPr>
                          <w:sz w:val="20"/>
                        </w:rPr>
                      </w:pPr>
                      <w:r w:rsidRPr="00695C83">
                        <w:rPr>
                          <w:sz w:val="20"/>
                        </w:rPr>
                        <w:t xml:space="preserve">    digitalWrite(10, LOW);</w:t>
                      </w:r>
                    </w:p>
                    <w:p w:rsidR="00B71EA6" w:rsidRPr="00695C83" w:rsidRDefault="00B71EA6" w:rsidP="00695C83">
                      <w:pPr>
                        <w:pStyle w:val="NoSpacing"/>
                        <w:rPr>
                          <w:sz w:val="20"/>
                        </w:rPr>
                      </w:pPr>
                      <w:r w:rsidRPr="00695C83">
                        <w:rPr>
                          <w:sz w:val="20"/>
                        </w:rPr>
                        <w:t xml:space="preserve">    digitalWrite(11,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if (p3 &gt; h3)</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Serial.println(p3);</w:t>
                      </w:r>
                    </w:p>
                    <w:p w:rsidR="00B71EA6" w:rsidRPr="00695C83" w:rsidRDefault="00B71EA6" w:rsidP="00695C83">
                      <w:pPr>
                        <w:pStyle w:val="NoSpacing"/>
                        <w:rPr>
                          <w:sz w:val="20"/>
                        </w:rPr>
                      </w:pPr>
                      <w:r w:rsidRPr="00695C83">
                        <w:rPr>
                          <w:sz w:val="20"/>
                        </w:rPr>
                        <w:t xml:space="preserve">    x3 = p3;</w:t>
                      </w:r>
                    </w:p>
                    <w:p w:rsidR="00B71EA6" w:rsidRPr="00695C83" w:rsidRDefault="00B71EA6" w:rsidP="00695C83">
                      <w:pPr>
                        <w:pStyle w:val="NoSpacing"/>
                        <w:rPr>
                          <w:sz w:val="20"/>
                        </w:rPr>
                      </w:pPr>
                      <w:r w:rsidRPr="00695C83">
                        <w:rPr>
                          <w:sz w:val="20"/>
                        </w:rPr>
                        <w:t xml:space="preserve">    digitalWrite(12, HIGH);</w:t>
                      </w:r>
                    </w:p>
                    <w:p w:rsidR="00B71EA6" w:rsidRPr="00695C83" w:rsidRDefault="00B71EA6" w:rsidP="00695C83">
                      <w:pPr>
                        <w:pStyle w:val="NoSpacing"/>
                        <w:rPr>
                          <w:sz w:val="20"/>
                        </w:rPr>
                      </w:pPr>
                      <w:r w:rsidRPr="00695C83">
                        <w:rPr>
                          <w:sz w:val="20"/>
                        </w:rPr>
                        <w:t xml:space="preserve">    digitalWrite(13,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r w:rsidRPr="00695C83">
                        <w:rPr>
                          <w:sz w:val="20"/>
                        </w:rPr>
                        <w:t xml:space="preserve">  }</w:t>
                      </w:r>
                    </w:p>
                    <w:p w:rsidR="00B71EA6" w:rsidRDefault="00B71EA6"/>
                  </w:txbxContent>
                </v:textbox>
              </v:shape>
            </w:pict>
          </mc:Fallback>
        </mc:AlternateContent>
      </w:r>
      <w:r w:rsidR="00695C83" w:rsidRPr="00DF358E">
        <w:rPr>
          <w:rFonts w:ascii="Times New Roman" w:hAnsi="Times New Roman" w:cs="Times New Roman"/>
          <w:b/>
          <w:color w:val="000000"/>
          <w:sz w:val="36"/>
          <w:szCs w:val="36"/>
          <w:u w:val="single"/>
        </w:rPr>
        <w:t>ARDUINO CODE</w:t>
      </w:r>
    </w:p>
    <w:p w:rsidR="00695C83" w:rsidRPr="00695C83" w:rsidRDefault="00810AE2" w:rsidP="00695C83">
      <w:pPr>
        <w:pStyle w:val="NoSpacing"/>
        <w:rPr>
          <w:sz w:val="20"/>
        </w:rPr>
      </w:pPr>
      <w:r>
        <w:rPr>
          <w:noProof/>
          <w:sz w:val="20"/>
          <w:lang w:val="en-US" w:bidi="ar-SA"/>
        </w:rPr>
        <mc:AlternateContent>
          <mc:Choice Requires="wps">
            <w:drawing>
              <wp:anchor distT="0" distB="0" distL="114300" distR="114300" simplePos="0" relativeHeight="251687424" behindDoc="0" locked="0" layoutInCell="1" allowOverlap="1">
                <wp:simplePos x="0" y="0"/>
                <wp:positionH relativeFrom="column">
                  <wp:posOffset>4234815</wp:posOffset>
                </wp:positionH>
                <wp:positionV relativeFrom="paragraph">
                  <wp:posOffset>77470</wp:posOffset>
                </wp:positionV>
                <wp:extent cx="1556385" cy="3657600"/>
                <wp:effectExtent l="0" t="0" r="5715" b="0"/>
                <wp:wrapNone/>
                <wp:docPr id="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6385" cy="3657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EA6" w:rsidRPr="00695C83" w:rsidRDefault="00B71EA6" w:rsidP="00695C83">
                            <w:pPr>
                              <w:pStyle w:val="NoSpacing"/>
                              <w:rPr>
                                <w:sz w:val="20"/>
                              </w:rPr>
                            </w:pPr>
                            <w:r w:rsidRPr="00695C83">
                              <w:rPr>
                                <w:sz w:val="20"/>
                              </w:rPr>
                              <w:t xml:space="preserve">  if (p3 &lt; l3)</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Serial.println(p3);</w:t>
                            </w:r>
                          </w:p>
                          <w:p w:rsidR="00B71EA6" w:rsidRPr="00695C83" w:rsidRDefault="00B71EA6" w:rsidP="00695C83">
                            <w:pPr>
                              <w:pStyle w:val="NoSpacing"/>
                              <w:rPr>
                                <w:sz w:val="20"/>
                              </w:rPr>
                            </w:pPr>
                            <w:r w:rsidRPr="00695C83">
                              <w:rPr>
                                <w:sz w:val="20"/>
                              </w:rPr>
                              <w:t xml:space="preserve">    x3 = p3;</w:t>
                            </w:r>
                          </w:p>
                          <w:p w:rsidR="00B71EA6" w:rsidRPr="00695C83" w:rsidRDefault="00B71EA6" w:rsidP="00695C83">
                            <w:pPr>
                              <w:pStyle w:val="NoSpacing"/>
                              <w:rPr>
                                <w:sz w:val="20"/>
                              </w:rPr>
                            </w:pP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digitalWrite(13, HIGH);</w:t>
                            </w:r>
                          </w:p>
                          <w:p w:rsidR="00B71EA6" w:rsidRPr="00695C83" w:rsidRDefault="00B71EA6" w:rsidP="00695C83">
                            <w:pPr>
                              <w:pStyle w:val="NoSpacing"/>
                              <w:rPr>
                                <w:sz w:val="20"/>
                              </w:rPr>
                            </w:pPr>
                            <w:r w:rsidRPr="00695C83">
                              <w:rPr>
                                <w:sz w:val="20"/>
                              </w:rPr>
                              <w:t xml:space="preserve">    digitalWrite(12,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if (p3 &lt; h3 || p3 &gt; l3)</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Serial.println(p3);</w:t>
                            </w:r>
                          </w:p>
                          <w:p w:rsidR="00B71EA6" w:rsidRPr="00695C83" w:rsidRDefault="00B71EA6" w:rsidP="00695C83">
                            <w:pPr>
                              <w:pStyle w:val="NoSpacing"/>
                              <w:rPr>
                                <w:sz w:val="20"/>
                              </w:rPr>
                            </w:pPr>
                            <w:r w:rsidRPr="00695C83">
                              <w:rPr>
                                <w:sz w:val="20"/>
                              </w:rPr>
                              <w:t xml:space="preserve">    x3 = p3;</w:t>
                            </w:r>
                          </w:p>
                          <w:p w:rsidR="00B71EA6" w:rsidRPr="00695C83" w:rsidRDefault="00B71EA6" w:rsidP="00695C83">
                            <w:pPr>
                              <w:pStyle w:val="NoSpacing"/>
                              <w:rPr>
                                <w:sz w:val="20"/>
                              </w:rPr>
                            </w:pPr>
                            <w:r w:rsidRPr="00695C83">
                              <w:rPr>
                                <w:sz w:val="20"/>
                              </w:rPr>
                              <w:t xml:space="preserve">    digitalWrite(12, LOW);</w:t>
                            </w:r>
                          </w:p>
                          <w:p w:rsidR="00B71EA6" w:rsidRPr="00695C83" w:rsidRDefault="00B71EA6" w:rsidP="00695C83">
                            <w:pPr>
                              <w:pStyle w:val="NoSpacing"/>
                              <w:rPr>
                                <w:sz w:val="20"/>
                              </w:rPr>
                            </w:pPr>
                            <w:r w:rsidRPr="00695C83">
                              <w:rPr>
                                <w:sz w:val="20"/>
                              </w:rPr>
                              <w:t xml:space="preserve">    digitalWrite(13,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w:t>
                            </w:r>
                          </w:p>
                          <w:p w:rsidR="00B71EA6" w:rsidRPr="00695C83" w:rsidRDefault="00B71EA6" w:rsidP="00695C83">
                            <w:pPr>
                              <w:pStyle w:val="NoSpacing"/>
                              <w:rPr>
                                <w:sz w:val="20"/>
                              </w:rPr>
                            </w:pPr>
                          </w:p>
                          <w:p w:rsidR="00B71EA6" w:rsidRDefault="00B71EA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4" o:spid="_x0000_s1036" type="#_x0000_t202" style="position:absolute;margin-left:333.45pt;margin-top:6.1pt;width:122.55pt;height:4in;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" stroked="f">
                <v:textbox>
                  <w:txbxContent>
                    <w:p w:rsidR="00B71EA6" w:rsidRPr="00695C83" w:rsidRDefault="00B71EA6" w:rsidP="00695C83">
                      <w:pPr>
                        <w:pStyle w:val="NoSpacing"/>
                        <w:rPr>
                          <w:sz w:val="20"/>
                        </w:rPr>
                      </w:pPr>
                      <w:r w:rsidRPr="00695C83">
                        <w:rPr>
                          <w:sz w:val="20"/>
                        </w:rPr>
                        <w:t xml:space="preserve">  if (p3 &lt; l3)</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Serial.println(p3);</w:t>
                      </w:r>
                    </w:p>
                    <w:p w:rsidR="00B71EA6" w:rsidRPr="00695C83" w:rsidRDefault="00B71EA6" w:rsidP="00695C83">
                      <w:pPr>
                        <w:pStyle w:val="NoSpacing"/>
                        <w:rPr>
                          <w:sz w:val="20"/>
                        </w:rPr>
                      </w:pPr>
                      <w:r w:rsidRPr="00695C83">
                        <w:rPr>
                          <w:sz w:val="20"/>
                        </w:rPr>
                        <w:t xml:space="preserve">    x3 = p3;</w:t>
                      </w:r>
                    </w:p>
                    <w:p w:rsidR="00B71EA6" w:rsidRPr="00695C83" w:rsidRDefault="00B71EA6" w:rsidP="00695C83">
                      <w:pPr>
                        <w:pStyle w:val="NoSpacing"/>
                        <w:rPr>
                          <w:sz w:val="20"/>
                        </w:rPr>
                      </w:pP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digitalWrite(13, HIGH);</w:t>
                      </w:r>
                    </w:p>
                    <w:p w:rsidR="00B71EA6" w:rsidRPr="00695C83" w:rsidRDefault="00B71EA6" w:rsidP="00695C83">
                      <w:pPr>
                        <w:pStyle w:val="NoSpacing"/>
                        <w:rPr>
                          <w:sz w:val="20"/>
                        </w:rPr>
                      </w:pPr>
                      <w:r w:rsidRPr="00695C83">
                        <w:rPr>
                          <w:sz w:val="20"/>
                        </w:rPr>
                        <w:t xml:space="preserve">    digitalWrite(12,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if (p3 &lt; h3 || p3 &gt; l3)</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 xml:space="preserve"> Serial.println(p3);</w:t>
                      </w:r>
                    </w:p>
                    <w:p w:rsidR="00B71EA6" w:rsidRPr="00695C83" w:rsidRDefault="00B71EA6" w:rsidP="00695C83">
                      <w:pPr>
                        <w:pStyle w:val="NoSpacing"/>
                        <w:rPr>
                          <w:sz w:val="20"/>
                        </w:rPr>
                      </w:pPr>
                      <w:r w:rsidRPr="00695C83">
                        <w:rPr>
                          <w:sz w:val="20"/>
                        </w:rPr>
                        <w:t xml:space="preserve">    x3 = p3;</w:t>
                      </w:r>
                    </w:p>
                    <w:p w:rsidR="00B71EA6" w:rsidRPr="00695C83" w:rsidRDefault="00B71EA6" w:rsidP="00695C83">
                      <w:pPr>
                        <w:pStyle w:val="NoSpacing"/>
                        <w:rPr>
                          <w:sz w:val="20"/>
                        </w:rPr>
                      </w:pPr>
                      <w:r w:rsidRPr="00695C83">
                        <w:rPr>
                          <w:sz w:val="20"/>
                        </w:rPr>
                        <w:t xml:space="preserve">    digitalWrite(12, LOW);</w:t>
                      </w:r>
                    </w:p>
                    <w:p w:rsidR="00B71EA6" w:rsidRPr="00695C83" w:rsidRDefault="00B71EA6" w:rsidP="00695C83">
                      <w:pPr>
                        <w:pStyle w:val="NoSpacing"/>
                        <w:rPr>
                          <w:sz w:val="20"/>
                        </w:rPr>
                      </w:pPr>
                      <w:r w:rsidRPr="00695C83">
                        <w:rPr>
                          <w:sz w:val="20"/>
                        </w:rPr>
                        <w:t xml:space="preserve">    digitalWrite(13, LOW);</w:t>
                      </w:r>
                    </w:p>
                    <w:p w:rsidR="00B71EA6" w:rsidRPr="00695C83" w:rsidRDefault="00B71EA6" w:rsidP="00695C83">
                      <w:pPr>
                        <w:pStyle w:val="NoSpacing"/>
                        <w:rPr>
                          <w:sz w:val="20"/>
                        </w:rPr>
                      </w:pPr>
                      <w:r w:rsidRPr="00695C83">
                        <w:rPr>
                          <w:sz w:val="20"/>
                        </w:rPr>
                        <w:t xml:space="preserve">    delay(1500);</w:t>
                      </w:r>
                    </w:p>
                    <w:p w:rsidR="00B71EA6" w:rsidRPr="00695C83" w:rsidRDefault="00B71EA6" w:rsidP="00695C83">
                      <w:pPr>
                        <w:pStyle w:val="NoSpacing"/>
                        <w:rPr>
                          <w:sz w:val="20"/>
                        </w:rPr>
                      </w:pPr>
                      <w:r w:rsidRPr="00695C83">
                        <w:rPr>
                          <w:sz w:val="20"/>
                        </w:rPr>
                        <w:t xml:space="preserve">  }</w:t>
                      </w:r>
                    </w:p>
                    <w:p w:rsidR="00B71EA6" w:rsidRPr="00695C83" w:rsidRDefault="00B71EA6" w:rsidP="00695C83">
                      <w:pPr>
                        <w:pStyle w:val="NoSpacing"/>
                        <w:rPr>
                          <w:sz w:val="20"/>
                        </w:rPr>
                      </w:pPr>
                      <w:r w:rsidRPr="00695C83">
                        <w:rPr>
                          <w:sz w:val="20"/>
                        </w:rPr>
                        <w:t>}</w:t>
                      </w:r>
                    </w:p>
                    <w:p w:rsidR="00B71EA6" w:rsidRPr="00695C83" w:rsidRDefault="00B71EA6" w:rsidP="00695C83">
                      <w:pPr>
                        <w:pStyle w:val="NoSpacing"/>
                        <w:rPr>
                          <w:sz w:val="20"/>
                        </w:rPr>
                      </w:pPr>
                    </w:p>
                    <w:p w:rsidR="00B71EA6" w:rsidRDefault="00B71EA6"/>
                  </w:txbxContent>
                </v:textbox>
              </v:shape>
            </w:pict>
          </mc:Fallback>
        </mc:AlternateContent>
      </w:r>
      <w:r w:rsidR="00695C83" w:rsidRPr="00695C83">
        <w:rPr>
          <w:sz w:val="20"/>
        </w:rPr>
        <w:t>int count = 0;</w:t>
      </w:r>
    </w:p>
    <w:p w:rsidR="00695C83" w:rsidRPr="00695C83" w:rsidRDefault="00695C83" w:rsidP="00695C83">
      <w:pPr>
        <w:pStyle w:val="NoSpacing"/>
        <w:rPr>
          <w:sz w:val="20"/>
        </w:rPr>
      </w:pPr>
      <w:r w:rsidRPr="00695C83">
        <w:rPr>
          <w:sz w:val="20"/>
        </w:rPr>
        <w:t>int x1, x2, x3;</w:t>
      </w:r>
    </w:p>
    <w:p w:rsidR="00695C83" w:rsidRPr="00695C83" w:rsidRDefault="00695C83" w:rsidP="00695C83">
      <w:pPr>
        <w:pStyle w:val="NoSpacing"/>
        <w:rPr>
          <w:sz w:val="20"/>
        </w:rPr>
      </w:pPr>
      <w:r w:rsidRPr="00695C83">
        <w:rPr>
          <w:sz w:val="20"/>
        </w:rPr>
        <w:t>void setup()</w:t>
      </w:r>
    </w:p>
    <w:p w:rsidR="00695C83" w:rsidRPr="00695C83" w:rsidRDefault="00695C83" w:rsidP="00695C83">
      <w:pPr>
        <w:pStyle w:val="NoSpacing"/>
        <w:rPr>
          <w:sz w:val="20"/>
        </w:rPr>
      </w:pPr>
      <w:r w:rsidRPr="00695C83">
        <w:rPr>
          <w:sz w:val="20"/>
        </w:rPr>
        <w:t>{</w:t>
      </w:r>
    </w:p>
    <w:p w:rsidR="00695C83" w:rsidRPr="00695C83" w:rsidRDefault="00695C83" w:rsidP="00695C83">
      <w:pPr>
        <w:pStyle w:val="NoSpacing"/>
        <w:rPr>
          <w:sz w:val="20"/>
        </w:rPr>
      </w:pPr>
      <w:r w:rsidRPr="00695C83">
        <w:rPr>
          <w:sz w:val="20"/>
        </w:rPr>
        <w:t xml:space="preserve">  Serial.begin(9600);</w:t>
      </w:r>
    </w:p>
    <w:p w:rsidR="00695C83" w:rsidRPr="00695C83" w:rsidRDefault="00695C83" w:rsidP="00695C83">
      <w:pPr>
        <w:pStyle w:val="NoSpacing"/>
        <w:rPr>
          <w:sz w:val="20"/>
        </w:rPr>
      </w:pPr>
      <w:r w:rsidRPr="00695C83">
        <w:rPr>
          <w:sz w:val="20"/>
        </w:rPr>
        <w:t xml:space="preserve">  pinMode(A0, INPUT);</w:t>
      </w:r>
    </w:p>
    <w:p w:rsidR="00695C83" w:rsidRPr="00695C83" w:rsidRDefault="00695C83" w:rsidP="00695C83">
      <w:pPr>
        <w:pStyle w:val="NoSpacing"/>
        <w:rPr>
          <w:sz w:val="20"/>
        </w:rPr>
      </w:pPr>
      <w:r w:rsidRPr="00695C83">
        <w:rPr>
          <w:sz w:val="20"/>
        </w:rPr>
        <w:t xml:space="preserve">  pinMode(A1, INPUT);</w:t>
      </w:r>
    </w:p>
    <w:p w:rsidR="00695C83" w:rsidRPr="00695C83" w:rsidRDefault="00695C83" w:rsidP="00695C83">
      <w:pPr>
        <w:pStyle w:val="NoSpacing"/>
        <w:rPr>
          <w:sz w:val="20"/>
        </w:rPr>
      </w:pPr>
      <w:r w:rsidRPr="00695C83">
        <w:rPr>
          <w:sz w:val="20"/>
        </w:rPr>
        <w:t xml:space="preserve">  pinMode(A1, INPUT);</w:t>
      </w:r>
    </w:p>
    <w:p w:rsidR="00695C83" w:rsidRPr="00695C83" w:rsidRDefault="00695C83" w:rsidP="00695C83">
      <w:pPr>
        <w:pStyle w:val="NoSpacing"/>
        <w:rPr>
          <w:sz w:val="20"/>
        </w:rPr>
      </w:pPr>
      <w:r w:rsidRPr="00695C83">
        <w:rPr>
          <w:sz w:val="20"/>
        </w:rPr>
        <w:t xml:space="preserve">  pinMode(8, OUTPUT);</w:t>
      </w:r>
    </w:p>
    <w:p w:rsidR="00695C83" w:rsidRPr="00695C83" w:rsidRDefault="00695C83" w:rsidP="00695C83">
      <w:pPr>
        <w:pStyle w:val="NoSpacing"/>
        <w:rPr>
          <w:sz w:val="20"/>
        </w:rPr>
      </w:pPr>
      <w:r w:rsidRPr="00695C83">
        <w:rPr>
          <w:sz w:val="20"/>
        </w:rPr>
        <w:t xml:space="preserve">  pinMode(9, OUTPUT);</w:t>
      </w:r>
    </w:p>
    <w:p w:rsidR="00695C83" w:rsidRPr="00695C83" w:rsidRDefault="00695C83" w:rsidP="00695C83">
      <w:pPr>
        <w:pStyle w:val="NoSpacing"/>
        <w:rPr>
          <w:sz w:val="20"/>
        </w:rPr>
      </w:pPr>
      <w:r w:rsidRPr="00695C83">
        <w:rPr>
          <w:sz w:val="20"/>
        </w:rPr>
        <w:t xml:space="preserve">  pinMode(10, OUTPUT);</w:t>
      </w:r>
    </w:p>
    <w:p w:rsidR="00695C83" w:rsidRPr="00695C83" w:rsidRDefault="00695C83" w:rsidP="00695C83">
      <w:pPr>
        <w:pStyle w:val="NoSpacing"/>
        <w:rPr>
          <w:sz w:val="20"/>
        </w:rPr>
      </w:pPr>
      <w:r w:rsidRPr="00695C83">
        <w:rPr>
          <w:sz w:val="20"/>
        </w:rPr>
        <w:t xml:space="preserve">  pinMode(11, OUTPUT);</w:t>
      </w:r>
    </w:p>
    <w:p w:rsidR="00695C83" w:rsidRPr="00695C83" w:rsidRDefault="00695C83" w:rsidP="00695C83">
      <w:pPr>
        <w:pStyle w:val="NoSpacing"/>
        <w:rPr>
          <w:sz w:val="20"/>
        </w:rPr>
      </w:pPr>
      <w:r w:rsidRPr="00695C83">
        <w:rPr>
          <w:sz w:val="20"/>
        </w:rPr>
        <w:t xml:space="preserve">  pinMode(12, OUTPUT);</w:t>
      </w:r>
    </w:p>
    <w:p w:rsidR="00695C83" w:rsidRPr="00695C83" w:rsidRDefault="00695C83" w:rsidP="00695C83">
      <w:pPr>
        <w:pStyle w:val="NoSpacing"/>
        <w:rPr>
          <w:sz w:val="20"/>
        </w:rPr>
      </w:pPr>
      <w:r w:rsidRPr="00695C83">
        <w:rPr>
          <w:sz w:val="20"/>
        </w:rPr>
        <w:t xml:space="preserve">  pinMode(13, OUTPUT);</w:t>
      </w:r>
    </w:p>
    <w:p w:rsidR="00695C83" w:rsidRPr="00695C83" w:rsidRDefault="00695C83" w:rsidP="00695C83">
      <w:pPr>
        <w:pStyle w:val="NoSpacing"/>
        <w:rPr>
          <w:sz w:val="20"/>
        </w:rPr>
      </w:pPr>
      <w:r w:rsidRPr="00695C83">
        <w:rPr>
          <w:sz w:val="20"/>
        </w:rPr>
        <w:t xml:space="preserve">  digitalWrite(5, HIGH);</w:t>
      </w:r>
    </w:p>
    <w:p w:rsidR="00695C83" w:rsidRPr="00695C83" w:rsidRDefault="00695C83" w:rsidP="00695C83">
      <w:pPr>
        <w:pStyle w:val="NoSpacing"/>
        <w:rPr>
          <w:sz w:val="20"/>
        </w:rPr>
      </w:pPr>
      <w:r w:rsidRPr="00695C83">
        <w:rPr>
          <w:sz w:val="20"/>
        </w:rPr>
        <w:t xml:space="preserve">  digitalWrite(6, HIGH);</w:t>
      </w:r>
    </w:p>
    <w:p w:rsidR="00695C83" w:rsidRPr="00695C83" w:rsidRDefault="00695C83" w:rsidP="00695C83">
      <w:pPr>
        <w:pStyle w:val="NoSpacing"/>
        <w:rPr>
          <w:sz w:val="20"/>
        </w:rPr>
      </w:pPr>
      <w:r w:rsidRPr="00695C83">
        <w:rPr>
          <w:sz w:val="20"/>
        </w:rPr>
        <w:t xml:space="preserve">  digitalWrite(7, HIGH);</w:t>
      </w:r>
    </w:p>
    <w:p w:rsidR="00695C83" w:rsidRPr="00695C83" w:rsidRDefault="00695C83" w:rsidP="00695C83">
      <w:pPr>
        <w:pStyle w:val="NoSpacing"/>
        <w:rPr>
          <w:sz w:val="20"/>
        </w:rPr>
      </w:pPr>
      <w:r w:rsidRPr="00695C83">
        <w:rPr>
          <w:sz w:val="20"/>
        </w:rPr>
        <w:t xml:space="preserve">  digitalWrite(2, LOW);</w:t>
      </w:r>
    </w:p>
    <w:p w:rsidR="00695C83" w:rsidRPr="00695C83" w:rsidRDefault="00695C83" w:rsidP="00695C83">
      <w:pPr>
        <w:pStyle w:val="NoSpacing"/>
        <w:rPr>
          <w:sz w:val="20"/>
        </w:rPr>
      </w:pPr>
      <w:r w:rsidRPr="00695C83">
        <w:rPr>
          <w:sz w:val="20"/>
        </w:rPr>
        <w:t xml:space="preserve">  digitalWrite(3, LOW);</w:t>
      </w:r>
    </w:p>
    <w:p w:rsidR="00695C83" w:rsidRPr="00695C83" w:rsidRDefault="00695C83" w:rsidP="00695C83">
      <w:pPr>
        <w:pStyle w:val="NoSpacing"/>
        <w:rPr>
          <w:sz w:val="20"/>
        </w:rPr>
      </w:pPr>
      <w:r w:rsidRPr="00695C83">
        <w:rPr>
          <w:sz w:val="20"/>
        </w:rPr>
        <w:t xml:space="preserve">  digitalWrite(4, LOW);</w:t>
      </w:r>
    </w:p>
    <w:p w:rsidR="00695C83" w:rsidRPr="00695C83" w:rsidRDefault="00695C83" w:rsidP="00695C83">
      <w:pPr>
        <w:pStyle w:val="NoSpacing"/>
        <w:rPr>
          <w:sz w:val="20"/>
        </w:rPr>
      </w:pPr>
      <w:r w:rsidRPr="00695C83">
        <w:rPr>
          <w:sz w:val="20"/>
        </w:rPr>
        <w:t>}</w:t>
      </w:r>
    </w:p>
    <w:p w:rsidR="00695C83" w:rsidRPr="00695C83" w:rsidRDefault="00695C83" w:rsidP="00695C83">
      <w:pPr>
        <w:pStyle w:val="NoSpacing"/>
        <w:rPr>
          <w:sz w:val="20"/>
        </w:rPr>
      </w:pPr>
    </w:p>
    <w:p w:rsidR="00695C83" w:rsidRPr="00695C83" w:rsidRDefault="00695C83" w:rsidP="00695C83">
      <w:pPr>
        <w:pStyle w:val="NoSpacing"/>
        <w:rPr>
          <w:sz w:val="20"/>
        </w:rPr>
      </w:pPr>
    </w:p>
    <w:p w:rsidR="00695C83" w:rsidRPr="00695C83" w:rsidRDefault="00695C83" w:rsidP="00695C83">
      <w:pPr>
        <w:pStyle w:val="NoSpacing"/>
        <w:rPr>
          <w:sz w:val="20"/>
        </w:rPr>
      </w:pPr>
      <w:r w:rsidRPr="00695C83">
        <w:rPr>
          <w:sz w:val="20"/>
        </w:rPr>
        <w:t>void loop()</w:t>
      </w:r>
    </w:p>
    <w:p w:rsidR="00695C83" w:rsidRPr="00695C83" w:rsidRDefault="00695C83" w:rsidP="00695C83">
      <w:pPr>
        <w:pStyle w:val="NoSpacing"/>
        <w:rPr>
          <w:sz w:val="20"/>
        </w:rPr>
      </w:pPr>
      <w:r w:rsidRPr="00695C83">
        <w:rPr>
          <w:sz w:val="20"/>
        </w:rPr>
        <w:t>{</w:t>
      </w:r>
    </w:p>
    <w:p w:rsidR="00695C83" w:rsidRPr="00695C83" w:rsidRDefault="00695C83" w:rsidP="00695C83">
      <w:pPr>
        <w:pStyle w:val="NoSpacing"/>
        <w:rPr>
          <w:sz w:val="20"/>
        </w:rPr>
      </w:pPr>
      <w:r w:rsidRPr="00695C83">
        <w:rPr>
          <w:sz w:val="20"/>
        </w:rPr>
        <w:t xml:space="preserve">  int p1 = analogRead(A0);</w:t>
      </w:r>
    </w:p>
    <w:p w:rsidR="00695C83" w:rsidRPr="00695C83" w:rsidRDefault="00695C83" w:rsidP="00695C83">
      <w:pPr>
        <w:pStyle w:val="NoSpacing"/>
        <w:rPr>
          <w:sz w:val="20"/>
        </w:rPr>
      </w:pPr>
      <w:r w:rsidRPr="00695C83">
        <w:rPr>
          <w:sz w:val="20"/>
        </w:rPr>
        <w:t xml:space="preserve">  int p2 = analogRead(A1);</w:t>
      </w:r>
    </w:p>
    <w:p w:rsidR="00695C83" w:rsidRPr="00695C83" w:rsidRDefault="00695C83" w:rsidP="00695C83">
      <w:pPr>
        <w:pStyle w:val="NoSpacing"/>
        <w:rPr>
          <w:sz w:val="20"/>
        </w:rPr>
      </w:pPr>
      <w:r w:rsidRPr="00695C83">
        <w:rPr>
          <w:sz w:val="20"/>
        </w:rPr>
        <w:t xml:space="preserve">  int p3 = analogRead(A2);</w:t>
      </w:r>
    </w:p>
    <w:p w:rsidR="00695C83" w:rsidRPr="00695C83" w:rsidRDefault="00695C83" w:rsidP="00695C83">
      <w:pPr>
        <w:pStyle w:val="NoSpacing"/>
        <w:rPr>
          <w:sz w:val="20"/>
        </w:rPr>
      </w:pPr>
    </w:p>
    <w:p w:rsidR="00695C83" w:rsidRPr="00695C83" w:rsidRDefault="00695C83" w:rsidP="00695C83">
      <w:pPr>
        <w:pStyle w:val="NoSpacing"/>
        <w:rPr>
          <w:sz w:val="20"/>
        </w:rPr>
      </w:pPr>
      <w:r w:rsidRPr="00695C83">
        <w:rPr>
          <w:sz w:val="20"/>
        </w:rPr>
        <w:t xml:space="preserve">  count = count + 1;</w:t>
      </w:r>
    </w:p>
    <w:p w:rsidR="00695C83" w:rsidRPr="00695C83" w:rsidRDefault="00695C83" w:rsidP="00695C83">
      <w:pPr>
        <w:pStyle w:val="NoSpacing"/>
        <w:rPr>
          <w:sz w:val="20"/>
        </w:rPr>
      </w:pPr>
      <w:r w:rsidRPr="00695C83">
        <w:rPr>
          <w:sz w:val="20"/>
        </w:rPr>
        <w:t xml:space="preserve">  if (count == 1)</w:t>
      </w:r>
    </w:p>
    <w:p w:rsidR="00695C83" w:rsidRPr="00695C83" w:rsidRDefault="00695C83" w:rsidP="00695C83">
      <w:pPr>
        <w:pStyle w:val="NoSpacing"/>
        <w:rPr>
          <w:sz w:val="20"/>
        </w:rPr>
      </w:pPr>
      <w:r w:rsidRPr="00695C83">
        <w:rPr>
          <w:sz w:val="20"/>
        </w:rPr>
        <w:t xml:space="preserve">  {</w:t>
      </w:r>
    </w:p>
    <w:p w:rsidR="00695C83" w:rsidRPr="00695C83" w:rsidRDefault="00695C83" w:rsidP="00695C83">
      <w:pPr>
        <w:pStyle w:val="NoSpacing"/>
        <w:rPr>
          <w:sz w:val="20"/>
        </w:rPr>
      </w:pPr>
      <w:r w:rsidRPr="00695C83">
        <w:rPr>
          <w:sz w:val="20"/>
        </w:rPr>
        <w:t xml:space="preserve">    int x1 = p1;</w:t>
      </w:r>
    </w:p>
    <w:p w:rsidR="00695C83" w:rsidRPr="00695C83" w:rsidRDefault="00695C83" w:rsidP="00695C83">
      <w:pPr>
        <w:pStyle w:val="NoSpacing"/>
        <w:rPr>
          <w:sz w:val="20"/>
        </w:rPr>
      </w:pPr>
      <w:r w:rsidRPr="00695C83">
        <w:rPr>
          <w:sz w:val="20"/>
        </w:rPr>
        <w:t xml:space="preserve">    int x2 = p2;</w:t>
      </w:r>
    </w:p>
    <w:p w:rsidR="00695C83" w:rsidRPr="00695C83" w:rsidRDefault="00695C83" w:rsidP="00695C83">
      <w:pPr>
        <w:pStyle w:val="NoSpacing"/>
        <w:rPr>
          <w:sz w:val="20"/>
        </w:rPr>
      </w:pPr>
      <w:r w:rsidRPr="00695C83">
        <w:rPr>
          <w:sz w:val="20"/>
        </w:rPr>
        <w:t xml:space="preserve">    int x3 = p3;</w:t>
      </w:r>
    </w:p>
    <w:p w:rsidR="00695C83" w:rsidRPr="00695C83" w:rsidRDefault="00695C83" w:rsidP="00695C83">
      <w:pPr>
        <w:pStyle w:val="NoSpacing"/>
        <w:rPr>
          <w:sz w:val="20"/>
        </w:rPr>
      </w:pPr>
      <w:r w:rsidRPr="00695C83">
        <w:rPr>
          <w:sz w:val="20"/>
        </w:rPr>
        <w:t xml:space="preserve">  }</w:t>
      </w:r>
    </w:p>
    <w:p w:rsidR="00695C83" w:rsidRPr="00695C83" w:rsidRDefault="00695C83" w:rsidP="00695C83">
      <w:pPr>
        <w:pStyle w:val="NoSpacing"/>
        <w:rPr>
          <w:sz w:val="20"/>
        </w:rPr>
      </w:pPr>
    </w:p>
    <w:p w:rsidR="00695C83" w:rsidRPr="00695C83" w:rsidRDefault="00695C83" w:rsidP="00695C83">
      <w:pPr>
        <w:pStyle w:val="NoSpacing"/>
        <w:rPr>
          <w:sz w:val="20"/>
        </w:rPr>
      </w:pPr>
      <w:r w:rsidRPr="00695C83">
        <w:rPr>
          <w:sz w:val="20"/>
        </w:rPr>
        <w:t xml:space="preserve">  int h1 = (x1 + 5);</w:t>
      </w:r>
    </w:p>
    <w:p w:rsidR="00695C83" w:rsidRPr="00695C83" w:rsidRDefault="00695C83" w:rsidP="00695C83">
      <w:pPr>
        <w:pStyle w:val="NoSpacing"/>
        <w:rPr>
          <w:sz w:val="20"/>
        </w:rPr>
      </w:pPr>
      <w:r w:rsidRPr="00695C83">
        <w:rPr>
          <w:sz w:val="20"/>
        </w:rPr>
        <w:t xml:space="preserve">  int l1 = (x1 - 5);</w:t>
      </w:r>
    </w:p>
    <w:p w:rsidR="00695C83" w:rsidRPr="00695C83" w:rsidRDefault="00695C83" w:rsidP="00695C83">
      <w:pPr>
        <w:pStyle w:val="NoSpacing"/>
        <w:rPr>
          <w:sz w:val="20"/>
        </w:rPr>
      </w:pPr>
    </w:p>
    <w:p w:rsidR="00695C83" w:rsidRPr="00695C83" w:rsidRDefault="00695C83" w:rsidP="00695C83">
      <w:pPr>
        <w:pStyle w:val="NoSpacing"/>
        <w:rPr>
          <w:sz w:val="20"/>
        </w:rPr>
      </w:pPr>
      <w:r w:rsidRPr="00695C83">
        <w:rPr>
          <w:sz w:val="20"/>
        </w:rPr>
        <w:t xml:space="preserve">  int h2 = (x2 + 5);</w:t>
      </w:r>
    </w:p>
    <w:p w:rsidR="00695C83" w:rsidRPr="00695C83" w:rsidRDefault="00695C83" w:rsidP="00695C83">
      <w:pPr>
        <w:pStyle w:val="NoSpacing"/>
        <w:rPr>
          <w:sz w:val="20"/>
        </w:rPr>
      </w:pPr>
      <w:r w:rsidRPr="00695C83">
        <w:rPr>
          <w:sz w:val="20"/>
        </w:rPr>
        <w:t xml:space="preserve">  int l2 = (x2 - 5);</w:t>
      </w:r>
    </w:p>
    <w:p w:rsidR="00695C83" w:rsidRPr="00695C83" w:rsidRDefault="00695C83" w:rsidP="00695C83">
      <w:pPr>
        <w:pStyle w:val="NoSpacing"/>
        <w:rPr>
          <w:sz w:val="20"/>
        </w:rPr>
      </w:pPr>
    </w:p>
    <w:p w:rsidR="00695C83" w:rsidRPr="00695C83" w:rsidRDefault="00695C83" w:rsidP="00695C83">
      <w:pPr>
        <w:pStyle w:val="NoSpacing"/>
        <w:rPr>
          <w:sz w:val="20"/>
        </w:rPr>
      </w:pPr>
      <w:r w:rsidRPr="00695C83">
        <w:rPr>
          <w:sz w:val="20"/>
        </w:rPr>
        <w:t xml:space="preserve">  int h3 = (x3 + 5);</w:t>
      </w:r>
    </w:p>
    <w:p w:rsidR="00695C83" w:rsidRPr="00695C83" w:rsidRDefault="00695C83" w:rsidP="00695C83">
      <w:pPr>
        <w:pStyle w:val="NoSpacing"/>
        <w:rPr>
          <w:sz w:val="20"/>
        </w:rPr>
      </w:pPr>
      <w:r w:rsidRPr="00695C83">
        <w:rPr>
          <w:sz w:val="20"/>
        </w:rPr>
        <w:t xml:space="preserve">  int l3 = (x3 - 5);</w:t>
      </w:r>
    </w:p>
    <w:p w:rsidR="00695C83" w:rsidRPr="00695C83" w:rsidRDefault="00695C83" w:rsidP="00695C83">
      <w:pPr>
        <w:pStyle w:val="NoSpacing"/>
        <w:rPr>
          <w:sz w:val="20"/>
        </w:rPr>
      </w:pPr>
    </w:p>
    <w:p w:rsidR="00695C83" w:rsidRPr="00695C83" w:rsidRDefault="00695C83" w:rsidP="00695C83">
      <w:pPr>
        <w:pStyle w:val="NoSpacing"/>
        <w:rPr>
          <w:sz w:val="20"/>
        </w:rPr>
      </w:pPr>
      <w:r w:rsidRPr="00695C83">
        <w:rPr>
          <w:sz w:val="20"/>
        </w:rPr>
        <w:t xml:space="preserve">  if (p1 &gt; h1)</w:t>
      </w:r>
    </w:p>
    <w:p w:rsidR="00695C83" w:rsidRPr="00695C83" w:rsidRDefault="00695C83" w:rsidP="00695C83">
      <w:pPr>
        <w:pStyle w:val="NoSpacing"/>
        <w:rPr>
          <w:sz w:val="20"/>
        </w:rPr>
      </w:pPr>
      <w:r w:rsidRPr="00695C83">
        <w:rPr>
          <w:sz w:val="20"/>
        </w:rPr>
        <w:t xml:space="preserve">  {</w:t>
      </w:r>
    </w:p>
    <w:p w:rsidR="00695C83" w:rsidRPr="00695C83" w:rsidRDefault="00695C83" w:rsidP="00695C83">
      <w:pPr>
        <w:pStyle w:val="NoSpacing"/>
        <w:rPr>
          <w:sz w:val="20"/>
        </w:rPr>
      </w:pPr>
      <w:r w:rsidRPr="00695C83">
        <w:rPr>
          <w:sz w:val="20"/>
        </w:rPr>
        <w:t xml:space="preserve">    Serial.println(p1);</w:t>
      </w:r>
    </w:p>
    <w:p w:rsidR="00695C83" w:rsidRPr="00695C83" w:rsidRDefault="00695C83" w:rsidP="00695C83">
      <w:pPr>
        <w:pStyle w:val="NoSpacing"/>
        <w:rPr>
          <w:sz w:val="20"/>
        </w:rPr>
      </w:pPr>
      <w:r w:rsidRPr="00695C83">
        <w:rPr>
          <w:sz w:val="20"/>
        </w:rPr>
        <w:t xml:space="preserve">    x1 = p1;</w:t>
      </w:r>
    </w:p>
    <w:p w:rsidR="00695C83" w:rsidRPr="00695C83" w:rsidRDefault="00695C83" w:rsidP="00695C83">
      <w:pPr>
        <w:pStyle w:val="NoSpacing"/>
        <w:rPr>
          <w:sz w:val="20"/>
        </w:rPr>
      </w:pPr>
      <w:r w:rsidRPr="00695C83">
        <w:rPr>
          <w:sz w:val="20"/>
        </w:rPr>
        <w:lastRenderedPageBreak/>
        <w:t xml:space="preserve">    </w:t>
      </w:r>
    </w:p>
    <w:p w:rsidR="008E28E8" w:rsidRDefault="00695C83" w:rsidP="00695C83">
      <w:pPr>
        <w:pStyle w:val="NoSpacing"/>
        <w:rPr>
          <w:rFonts w:ascii="Times New Roman" w:hAnsi="Times New Roman" w:cs="Times New Roman"/>
          <w:b/>
          <w:bCs/>
          <w:color w:val="000000"/>
          <w:sz w:val="36"/>
          <w:szCs w:val="36"/>
          <w:u w:val="single"/>
        </w:rPr>
      </w:pPr>
      <w:r w:rsidRPr="00695C83">
        <w:rPr>
          <w:sz w:val="20"/>
        </w:rPr>
        <w:t xml:space="preserve">  </w:t>
      </w:r>
    </w:p>
    <w:p w:rsidR="008E28E8" w:rsidRDefault="003C0597">
      <w:pPr>
        <w:jc w:val="center"/>
        <w:rPr>
          <w:rFonts w:ascii="Times New Roman" w:hAnsi="Times New Roman" w:cs="Times New Roman"/>
          <w:b/>
          <w:bCs/>
          <w:color w:val="000000"/>
          <w:sz w:val="36"/>
          <w:szCs w:val="36"/>
          <w:u w:val="single"/>
        </w:rPr>
      </w:pPr>
      <w:r>
        <w:rPr>
          <w:rFonts w:ascii="Times New Roman" w:hAnsi="Times New Roman" w:cs="Times New Roman"/>
          <w:b/>
          <w:bCs/>
          <w:color w:val="000000"/>
          <w:sz w:val="36"/>
          <w:szCs w:val="36"/>
          <w:u w:val="single"/>
        </w:rPr>
        <w:t>DETAILS OF SOFTWARE USED</w:t>
      </w:r>
    </w:p>
    <w:p w:rsidR="000B3C68" w:rsidRPr="00763277" w:rsidRDefault="000B3C68" w:rsidP="00763277">
      <w:pPr>
        <w:rPr>
          <w:rFonts w:ascii="Times New Roman" w:hAnsi="Times New Roman" w:cs="Times New Roman"/>
          <w:b/>
          <w:bCs/>
          <w:color w:val="000000"/>
          <w:sz w:val="36"/>
          <w:szCs w:val="36"/>
        </w:rPr>
      </w:pPr>
      <w:r w:rsidRPr="000B3C68">
        <w:rPr>
          <w:rFonts w:ascii="Times New Roman" w:hAnsi="Times New Roman" w:cs="Times New Roman"/>
          <w:b/>
          <w:bCs/>
          <w:color w:val="000000"/>
          <w:sz w:val="36"/>
          <w:szCs w:val="36"/>
        </w:rPr>
        <w:t xml:space="preserve"> Arduino</w:t>
      </w:r>
    </w:p>
    <w:p w:rsidR="000B3C68" w:rsidRPr="000B3C68" w:rsidRDefault="000B3C68" w:rsidP="000B3C68">
      <w:pPr>
        <w:rPr>
          <w:rFonts w:ascii="Times New Roman" w:hAnsi="Times New Roman" w:cs="Times New Roman"/>
          <w:color w:val="000000" w:themeColor="text1"/>
          <w:sz w:val="28"/>
          <w:szCs w:val="28"/>
          <w:shd w:val="clear" w:color="auto" w:fill="FFFFFF"/>
        </w:rPr>
      </w:pPr>
      <w:r w:rsidRPr="000B3C68">
        <w:rPr>
          <w:rFonts w:ascii="Times New Roman" w:hAnsi="Times New Roman" w:cs="Times New Roman"/>
          <w:b/>
          <w:bCs/>
          <w:color w:val="000000" w:themeColor="text1"/>
          <w:sz w:val="28"/>
          <w:szCs w:val="28"/>
          <w:shd w:val="clear" w:color="auto" w:fill="FFFFFF"/>
        </w:rPr>
        <w:t>Arduino</w:t>
      </w:r>
      <w:r w:rsidRPr="000B3C68">
        <w:rPr>
          <w:rFonts w:ascii="Times New Roman" w:hAnsi="Times New Roman" w:cs="Times New Roman"/>
          <w:color w:val="000000" w:themeColor="text1"/>
          <w:sz w:val="28"/>
          <w:szCs w:val="28"/>
          <w:shd w:val="clear" w:color="auto" w:fill="FFFFFF"/>
        </w:rPr>
        <w:t> is an </w:t>
      </w:r>
      <w:hyperlink r:id="rId17" w:tooltip="Open-source hardware" w:history="1">
        <w:r w:rsidRPr="000B3C68">
          <w:rPr>
            <w:rStyle w:val="Hyperlink"/>
            <w:rFonts w:ascii="Times New Roman" w:hAnsi="Times New Roman" w:cs="Times New Roman"/>
            <w:color w:val="000000" w:themeColor="text1"/>
            <w:sz w:val="28"/>
            <w:szCs w:val="28"/>
            <w:u w:val="none"/>
            <w:shd w:val="clear" w:color="auto" w:fill="FFFFFF"/>
          </w:rPr>
          <w:t>open-source hardware</w:t>
        </w:r>
      </w:hyperlink>
      <w:r w:rsidRPr="000B3C68">
        <w:rPr>
          <w:rFonts w:ascii="Times New Roman" w:hAnsi="Times New Roman" w:cs="Times New Roman"/>
          <w:color w:val="000000" w:themeColor="text1"/>
          <w:sz w:val="28"/>
          <w:szCs w:val="28"/>
          <w:shd w:val="clear" w:color="auto" w:fill="FFFFFF"/>
        </w:rPr>
        <w:t> and </w:t>
      </w:r>
      <w:hyperlink r:id="rId18" w:tooltip="Open-source software" w:history="1">
        <w:r w:rsidRPr="000B3C68">
          <w:rPr>
            <w:rStyle w:val="Hyperlink"/>
            <w:rFonts w:ascii="Times New Roman" w:hAnsi="Times New Roman" w:cs="Times New Roman"/>
            <w:color w:val="000000" w:themeColor="text1"/>
            <w:sz w:val="28"/>
            <w:szCs w:val="28"/>
            <w:u w:val="none"/>
            <w:shd w:val="clear" w:color="auto" w:fill="FFFFFF"/>
          </w:rPr>
          <w:t>software</w:t>
        </w:r>
      </w:hyperlink>
      <w:r w:rsidRPr="000B3C68">
        <w:rPr>
          <w:rFonts w:ascii="Times New Roman" w:hAnsi="Times New Roman" w:cs="Times New Roman"/>
          <w:color w:val="000000" w:themeColor="text1"/>
          <w:sz w:val="28"/>
          <w:szCs w:val="28"/>
          <w:shd w:val="clear" w:color="auto" w:fill="FFFFFF"/>
        </w:rPr>
        <w:t> company, project and user community that designs and manufactures </w:t>
      </w:r>
      <w:hyperlink r:id="rId19" w:tooltip="Single-board microcontroller" w:history="1">
        <w:r>
          <w:rPr>
            <w:rStyle w:val="Hyperlink"/>
            <w:rFonts w:ascii="Times New Roman" w:hAnsi="Times New Roman" w:cs="Times New Roman"/>
            <w:color w:val="000000" w:themeColor="text1"/>
            <w:sz w:val="28"/>
            <w:szCs w:val="28"/>
            <w:u w:val="none"/>
            <w:shd w:val="clear" w:color="auto" w:fill="FFFFFF"/>
          </w:rPr>
          <w:t xml:space="preserve">single-board </w:t>
        </w:r>
        <w:r w:rsidRPr="000B3C68">
          <w:rPr>
            <w:rStyle w:val="Hyperlink"/>
            <w:rFonts w:ascii="Times New Roman" w:hAnsi="Times New Roman" w:cs="Times New Roman"/>
            <w:color w:val="000000" w:themeColor="text1"/>
            <w:sz w:val="28"/>
            <w:szCs w:val="28"/>
            <w:u w:val="none"/>
            <w:shd w:val="clear" w:color="auto" w:fill="FFFFFF"/>
          </w:rPr>
          <w:t>microcontrollers</w:t>
        </w:r>
      </w:hyperlink>
      <w:r w:rsidRPr="000B3C68">
        <w:rPr>
          <w:rFonts w:ascii="Times New Roman" w:hAnsi="Times New Roman" w:cs="Times New Roman"/>
          <w:color w:val="000000" w:themeColor="text1"/>
          <w:sz w:val="28"/>
          <w:szCs w:val="28"/>
          <w:shd w:val="clear" w:color="auto" w:fill="FFFFFF"/>
        </w:rPr>
        <w:t> and </w:t>
      </w:r>
      <w:hyperlink r:id="rId20" w:tooltip="Microcontroller" w:history="1">
        <w:r w:rsidRPr="000B3C68">
          <w:rPr>
            <w:rStyle w:val="Hyperlink"/>
            <w:rFonts w:ascii="Times New Roman" w:hAnsi="Times New Roman" w:cs="Times New Roman"/>
            <w:color w:val="000000" w:themeColor="text1"/>
            <w:sz w:val="28"/>
            <w:szCs w:val="28"/>
            <w:u w:val="none"/>
            <w:shd w:val="clear" w:color="auto" w:fill="FFFFFF"/>
          </w:rPr>
          <w:t>microcontroller</w:t>
        </w:r>
      </w:hyperlink>
      <w:r w:rsidRPr="000B3C68">
        <w:rPr>
          <w:rFonts w:ascii="Times New Roman" w:hAnsi="Times New Roman" w:cs="Times New Roman"/>
          <w:color w:val="000000" w:themeColor="text1"/>
          <w:sz w:val="28"/>
          <w:szCs w:val="28"/>
          <w:shd w:val="clear" w:color="auto" w:fill="FFFFFF"/>
        </w:rPr>
        <w:t> kits for building digital devices and interactive objects that can sense and control objects in the physical and digital world. </w:t>
      </w:r>
    </w:p>
    <w:p w:rsidR="000B3C68" w:rsidRDefault="000B3C68" w:rsidP="000B3C68">
      <w:pPr>
        <w:rPr>
          <w:rFonts w:ascii="Times New Roman" w:hAnsi="Times New Roman" w:cs="Times New Roman"/>
          <w:color w:val="000000" w:themeColor="text1"/>
          <w:sz w:val="28"/>
          <w:szCs w:val="28"/>
          <w:shd w:val="clear" w:color="auto" w:fill="FFFFFF"/>
        </w:rPr>
      </w:pPr>
      <w:r w:rsidRPr="000B3C68">
        <w:rPr>
          <w:rFonts w:ascii="Times New Roman" w:hAnsi="Times New Roman" w:cs="Times New Roman"/>
          <w:color w:val="000000" w:themeColor="text1"/>
          <w:sz w:val="28"/>
          <w:szCs w:val="28"/>
          <w:shd w:val="clear" w:color="auto" w:fill="FFFFFF"/>
        </w:rPr>
        <w:t>Arduino board designs use a variety of microprocessors and controllers. The boards are equipped with sets of digital and analog </w:t>
      </w:r>
      <w:hyperlink r:id="rId21" w:tooltip="Input/output" w:history="1">
        <w:r w:rsidRPr="000B3C68">
          <w:rPr>
            <w:rStyle w:val="Hyperlink"/>
            <w:rFonts w:ascii="Times New Roman" w:hAnsi="Times New Roman" w:cs="Times New Roman"/>
            <w:color w:val="000000" w:themeColor="text1"/>
            <w:sz w:val="28"/>
            <w:szCs w:val="28"/>
            <w:u w:val="none"/>
            <w:shd w:val="clear" w:color="auto" w:fill="FFFFFF"/>
          </w:rPr>
          <w:t>input/output</w:t>
        </w:r>
      </w:hyperlink>
      <w:r w:rsidRPr="000B3C68">
        <w:rPr>
          <w:rFonts w:ascii="Times New Roman" w:hAnsi="Times New Roman" w:cs="Times New Roman"/>
          <w:color w:val="000000" w:themeColor="text1"/>
          <w:sz w:val="28"/>
          <w:szCs w:val="28"/>
          <w:shd w:val="clear" w:color="auto" w:fill="FFFFFF"/>
        </w:rPr>
        <w:t> (I/O) pins that may be interfaced to various expansion boards or </w:t>
      </w:r>
      <w:hyperlink r:id="rId22" w:tooltip="Breadboards" w:history="1">
        <w:r w:rsidRPr="000B3C68">
          <w:rPr>
            <w:rStyle w:val="Hyperlink"/>
            <w:rFonts w:ascii="Times New Roman" w:hAnsi="Times New Roman" w:cs="Times New Roman"/>
            <w:color w:val="000000" w:themeColor="text1"/>
            <w:sz w:val="28"/>
            <w:szCs w:val="28"/>
            <w:u w:val="none"/>
            <w:shd w:val="clear" w:color="auto" w:fill="FFFFFF"/>
          </w:rPr>
          <w:t>breadboards</w:t>
        </w:r>
      </w:hyperlink>
      <w:r w:rsidRPr="000B3C68">
        <w:rPr>
          <w:rFonts w:ascii="Times New Roman" w:hAnsi="Times New Roman" w:cs="Times New Roman"/>
          <w:color w:val="000000" w:themeColor="text1"/>
          <w:sz w:val="28"/>
          <w:szCs w:val="28"/>
          <w:shd w:val="clear" w:color="auto" w:fill="FFFFFF"/>
        </w:rPr>
        <w:t> (</w:t>
      </w:r>
      <w:r w:rsidRPr="000B3C68">
        <w:rPr>
          <w:rFonts w:ascii="Times New Roman" w:hAnsi="Times New Roman" w:cs="Times New Roman"/>
          <w:i/>
          <w:iCs/>
          <w:color w:val="000000" w:themeColor="text1"/>
          <w:sz w:val="28"/>
          <w:szCs w:val="28"/>
          <w:shd w:val="clear" w:color="auto" w:fill="FFFFFF"/>
        </w:rPr>
        <w:t>shields</w:t>
      </w:r>
      <w:r w:rsidRPr="000B3C68">
        <w:rPr>
          <w:rFonts w:ascii="Times New Roman" w:hAnsi="Times New Roman" w:cs="Times New Roman"/>
          <w:color w:val="000000" w:themeColor="text1"/>
          <w:sz w:val="28"/>
          <w:szCs w:val="28"/>
          <w:shd w:val="clear" w:color="auto" w:fill="FFFFFF"/>
        </w:rPr>
        <w:t xml:space="preserve">) and other circuits. </w:t>
      </w:r>
    </w:p>
    <w:p w:rsidR="000B3C68" w:rsidRDefault="000B3C68" w:rsidP="000B3C68">
      <w:pPr>
        <w:rPr>
          <w:rFonts w:ascii="Times New Roman" w:hAnsi="Times New Roman" w:cs="Times New Roman"/>
          <w:color w:val="000000" w:themeColor="text1"/>
          <w:sz w:val="28"/>
          <w:szCs w:val="28"/>
          <w:shd w:val="clear" w:color="auto" w:fill="FFFFFF"/>
        </w:rPr>
      </w:pPr>
      <w:r w:rsidRPr="000B3C68">
        <w:rPr>
          <w:rFonts w:ascii="Times New Roman" w:hAnsi="Times New Roman" w:cs="Times New Roman"/>
          <w:color w:val="000000" w:themeColor="text1"/>
          <w:sz w:val="28"/>
          <w:szCs w:val="28"/>
          <w:shd w:val="clear" w:color="auto" w:fill="FFFFFF"/>
        </w:rPr>
        <w:t>The boards feature serial communications interfaces, including </w:t>
      </w:r>
      <w:hyperlink r:id="rId23" w:tooltip="Universal Serial Bus" w:history="1">
        <w:r w:rsidRPr="000B3C68">
          <w:rPr>
            <w:rStyle w:val="Hyperlink"/>
            <w:rFonts w:ascii="Times New Roman" w:hAnsi="Times New Roman" w:cs="Times New Roman"/>
            <w:color w:val="000000" w:themeColor="text1"/>
            <w:sz w:val="28"/>
            <w:szCs w:val="28"/>
            <w:u w:val="none"/>
            <w:shd w:val="clear" w:color="auto" w:fill="FFFFFF"/>
          </w:rPr>
          <w:t>Universal Serial Bus</w:t>
        </w:r>
      </w:hyperlink>
      <w:r w:rsidRPr="000B3C68">
        <w:rPr>
          <w:rFonts w:ascii="Times New Roman" w:hAnsi="Times New Roman" w:cs="Times New Roman"/>
          <w:color w:val="000000" w:themeColor="text1"/>
          <w:sz w:val="28"/>
          <w:szCs w:val="28"/>
          <w:shd w:val="clear" w:color="auto" w:fill="FFFFFF"/>
        </w:rPr>
        <w:t> (USB) on some models, which are also used for loading programs from</w:t>
      </w:r>
      <w:bookmarkStart w:id="0" w:name="_GoBack"/>
      <w:bookmarkEnd w:id="0"/>
      <w:r w:rsidRPr="000B3C68">
        <w:rPr>
          <w:rFonts w:ascii="Times New Roman" w:hAnsi="Times New Roman" w:cs="Times New Roman"/>
          <w:color w:val="000000" w:themeColor="text1"/>
          <w:sz w:val="28"/>
          <w:szCs w:val="28"/>
          <w:shd w:val="clear" w:color="auto" w:fill="FFFFFF"/>
        </w:rPr>
        <w:t xml:space="preserve"> personal computers. The microcontrollers are typically programmed using a dialect of features from the programming languages </w:t>
      </w:r>
      <w:hyperlink r:id="rId24" w:tooltip="C (programming language)" w:history="1">
        <w:r w:rsidRPr="000B3C68">
          <w:rPr>
            <w:rStyle w:val="Hyperlink"/>
            <w:rFonts w:ascii="Times New Roman" w:hAnsi="Times New Roman" w:cs="Times New Roman"/>
            <w:color w:val="000000" w:themeColor="text1"/>
            <w:sz w:val="28"/>
            <w:szCs w:val="28"/>
            <w:u w:val="none"/>
            <w:shd w:val="clear" w:color="auto" w:fill="FFFFFF"/>
          </w:rPr>
          <w:t>C</w:t>
        </w:r>
      </w:hyperlink>
      <w:r w:rsidRPr="000B3C68">
        <w:rPr>
          <w:rFonts w:ascii="Times New Roman" w:hAnsi="Times New Roman" w:cs="Times New Roman"/>
          <w:color w:val="000000" w:themeColor="text1"/>
          <w:sz w:val="28"/>
          <w:szCs w:val="28"/>
          <w:shd w:val="clear" w:color="auto" w:fill="FFFFFF"/>
        </w:rPr>
        <w:t> and </w:t>
      </w:r>
      <w:hyperlink r:id="rId25" w:tooltip="C++" w:history="1">
        <w:r w:rsidRPr="000B3C68">
          <w:rPr>
            <w:rStyle w:val="Hyperlink"/>
            <w:rFonts w:ascii="Times New Roman" w:hAnsi="Times New Roman" w:cs="Times New Roman"/>
            <w:color w:val="000000" w:themeColor="text1"/>
            <w:sz w:val="28"/>
            <w:szCs w:val="28"/>
            <w:u w:val="none"/>
            <w:shd w:val="clear" w:color="auto" w:fill="FFFFFF"/>
          </w:rPr>
          <w:t>C++</w:t>
        </w:r>
      </w:hyperlink>
      <w:r w:rsidRPr="000B3C68">
        <w:rPr>
          <w:rFonts w:ascii="Times New Roman" w:hAnsi="Times New Roman" w:cs="Times New Roman"/>
          <w:color w:val="000000" w:themeColor="text1"/>
          <w:sz w:val="28"/>
          <w:szCs w:val="28"/>
          <w:shd w:val="clear" w:color="auto" w:fill="FFFFFF"/>
        </w:rPr>
        <w:t xml:space="preserve">. </w:t>
      </w:r>
    </w:p>
    <w:p w:rsidR="000B3C68" w:rsidRPr="000B3C68" w:rsidRDefault="000B3C68" w:rsidP="000B3C68">
      <w:pPr>
        <w:rPr>
          <w:rFonts w:ascii="Times New Roman" w:hAnsi="Times New Roman" w:cs="Times New Roman"/>
          <w:b/>
          <w:bCs/>
          <w:color w:val="000000"/>
          <w:sz w:val="36"/>
          <w:szCs w:val="36"/>
        </w:rPr>
      </w:pPr>
      <w:r w:rsidRPr="000B3C68">
        <w:rPr>
          <w:rFonts w:ascii="Times New Roman" w:hAnsi="Times New Roman" w:cs="Times New Roman"/>
          <w:color w:val="000000" w:themeColor="text1"/>
          <w:sz w:val="28"/>
          <w:szCs w:val="28"/>
          <w:shd w:val="clear" w:color="auto" w:fill="FFFFFF"/>
        </w:rPr>
        <w:t>In addition to using traditional </w:t>
      </w:r>
      <w:hyperlink r:id="rId26" w:tooltip="Compiler" w:history="1">
        <w:r w:rsidRPr="000B3C68">
          <w:rPr>
            <w:rStyle w:val="Hyperlink"/>
            <w:rFonts w:ascii="Times New Roman" w:hAnsi="Times New Roman" w:cs="Times New Roman"/>
            <w:color w:val="000000" w:themeColor="text1"/>
            <w:sz w:val="28"/>
            <w:szCs w:val="28"/>
            <w:u w:val="none"/>
            <w:shd w:val="clear" w:color="auto" w:fill="FFFFFF"/>
          </w:rPr>
          <w:t>compiler</w:t>
        </w:r>
      </w:hyperlink>
      <w:r w:rsidRPr="000B3C68">
        <w:rPr>
          <w:rFonts w:ascii="Times New Roman" w:hAnsi="Times New Roman" w:cs="Times New Roman"/>
          <w:color w:val="000000" w:themeColor="text1"/>
          <w:sz w:val="28"/>
          <w:szCs w:val="28"/>
          <w:shd w:val="clear" w:color="auto" w:fill="FFFFFF"/>
        </w:rPr>
        <w:t> </w:t>
      </w:r>
      <w:hyperlink r:id="rId27" w:tooltip="Toolchains" w:history="1">
        <w:r w:rsidRPr="000B3C68">
          <w:rPr>
            <w:rStyle w:val="Hyperlink"/>
            <w:rFonts w:ascii="Times New Roman" w:hAnsi="Times New Roman" w:cs="Times New Roman"/>
            <w:color w:val="000000" w:themeColor="text1"/>
            <w:sz w:val="28"/>
            <w:szCs w:val="28"/>
            <w:u w:val="none"/>
            <w:shd w:val="clear" w:color="auto" w:fill="FFFFFF"/>
          </w:rPr>
          <w:t>toolchains</w:t>
        </w:r>
      </w:hyperlink>
      <w:r w:rsidRPr="000B3C68">
        <w:rPr>
          <w:rFonts w:ascii="Times New Roman" w:hAnsi="Times New Roman" w:cs="Times New Roman"/>
          <w:color w:val="000000" w:themeColor="text1"/>
          <w:sz w:val="28"/>
          <w:szCs w:val="28"/>
          <w:shd w:val="clear" w:color="auto" w:fill="FFFFFF"/>
        </w:rPr>
        <w:t>, the Arduino project provides an </w:t>
      </w:r>
      <w:hyperlink r:id="rId28" w:tooltip="Integrated development environment" w:history="1">
        <w:r w:rsidRPr="000B3C68">
          <w:rPr>
            <w:rStyle w:val="Hyperlink"/>
            <w:rFonts w:ascii="Times New Roman" w:hAnsi="Times New Roman" w:cs="Times New Roman"/>
            <w:color w:val="000000" w:themeColor="text1"/>
            <w:sz w:val="28"/>
            <w:szCs w:val="28"/>
            <w:u w:val="none"/>
            <w:shd w:val="clear" w:color="auto" w:fill="FFFFFF"/>
          </w:rPr>
          <w:t>integrated development environment</w:t>
        </w:r>
      </w:hyperlink>
      <w:r w:rsidRPr="000B3C68">
        <w:rPr>
          <w:rFonts w:ascii="Times New Roman" w:hAnsi="Times New Roman" w:cs="Times New Roman"/>
          <w:color w:val="000000" w:themeColor="text1"/>
          <w:sz w:val="28"/>
          <w:szCs w:val="28"/>
          <w:shd w:val="clear" w:color="auto" w:fill="FFFFFF"/>
        </w:rPr>
        <w:t> (IDE) based on the </w:t>
      </w:r>
      <w:hyperlink r:id="rId29" w:tooltip="Processing (programming language)" w:history="1">
        <w:r w:rsidRPr="000B3C68">
          <w:rPr>
            <w:rStyle w:val="Hyperlink"/>
            <w:rFonts w:ascii="Times New Roman" w:hAnsi="Times New Roman" w:cs="Times New Roman"/>
            <w:color w:val="000000" w:themeColor="text1"/>
            <w:sz w:val="28"/>
            <w:szCs w:val="28"/>
            <w:u w:val="none"/>
            <w:shd w:val="clear" w:color="auto" w:fill="FFFFFF"/>
          </w:rPr>
          <w:t>Processing</w:t>
        </w:r>
      </w:hyperlink>
      <w:r w:rsidRPr="000B3C68">
        <w:rPr>
          <w:rFonts w:ascii="Times New Roman" w:hAnsi="Times New Roman" w:cs="Times New Roman"/>
          <w:color w:val="000000" w:themeColor="text1"/>
          <w:sz w:val="28"/>
          <w:szCs w:val="28"/>
          <w:shd w:val="clear" w:color="auto" w:fill="FFFFFF"/>
        </w:rPr>
        <w:t> language</w:t>
      </w:r>
      <w:r>
        <w:rPr>
          <w:rFonts w:ascii="Arial" w:hAnsi="Arial" w:cs="Arial"/>
          <w:color w:val="222222"/>
          <w:sz w:val="21"/>
          <w:szCs w:val="21"/>
          <w:shd w:val="clear" w:color="auto" w:fill="FFFFFF"/>
        </w:rPr>
        <w:t xml:space="preserve"> project.</w:t>
      </w:r>
    </w:p>
    <w:p w:rsidR="00D14D76" w:rsidRDefault="00DF358E" w:rsidP="00DF358E">
      <w:pPr>
        <w:jc w:val="center"/>
        <w:rPr>
          <w:noProof/>
          <w:lang w:val="en-US" w:bidi="ar-SA"/>
        </w:rPr>
      </w:pPr>
      <w:r>
        <w:rPr>
          <w:noProof/>
          <w:lang w:val="en-US" w:bidi="ar-SA"/>
        </w:rPr>
        <w:drawing>
          <wp:inline distT="0" distB="0" distL="0" distR="0">
            <wp:extent cx="3238500" cy="3238500"/>
            <wp:effectExtent l="19050" t="0" r="0" b="0"/>
            <wp:docPr id="12" name="Picture 4" descr="Arduino Uno -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Uno - R3.jpg"/>
                    <pic:cNvPicPr>
                      <a:picLocks noChangeAspect="1" noChangeArrowheads="1"/>
                    </pic:cNvPicPr>
                  </pic:nvPicPr>
                  <pic:blipFill>
                    <a:blip r:embed="rId30" cstate="print"/>
                    <a:srcRect/>
                    <a:stretch>
                      <a:fillRect/>
                    </a:stretch>
                  </pic:blipFill>
                  <pic:spPr bwMode="auto">
                    <a:xfrm>
                      <a:off x="0" y="0"/>
                      <a:ext cx="3238500" cy="3238500"/>
                    </a:xfrm>
                    <a:prstGeom prst="rect">
                      <a:avLst/>
                    </a:prstGeom>
                    <a:noFill/>
                    <a:ln w="9525">
                      <a:noFill/>
                      <a:miter lim="800000"/>
                      <a:headEnd/>
                      <a:tailEnd/>
                    </a:ln>
                  </pic:spPr>
                </pic:pic>
              </a:graphicData>
            </a:graphic>
          </wp:inline>
        </w:drawing>
      </w:r>
    </w:p>
    <w:p w:rsidR="00DF358E" w:rsidRDefault="00DF358E" w:rsidP="00DF358E">
      <w:pPr>
        <w:jc w:val="center"/>
        <w:rPr>
          <w:sz w:val="24"/>
          <w:szCs w:val="22"/>
        </w:rPr>
      </w:pPr>
      <w:r w:rsidRPr="00DF358E">
        <w:rPr>
          <w:sz w:val="24"/>
          <w:szCs w:val="22"/>
        </w:rPr>
        <w:t xml:space="preserve">(FIGURE </w:t>
      </w:r>
      <w:r>
        <w:rPr>
          <w:sz w:val="24"/>
          <w:szCs w:val="22"/>
        </w:rPr>
        <w:t>8)</w:t>
      </w:r>
    </w:p>
    <w:p w:rsidR="0045001B" w:rsidRPr="0045001B" w:rsidRDefault="0045001B" w:rsidP="00DF358E">
      <w:pPr>
        <w:jc w:val="center"/>
        <w:rPr>
          <w:b/>
          <w:sz w:val="24"/>
          <w:szCs w:val="22"/>
        </w:rPr>
      </w:pPr>
      <w:r w:rsidRPr="0045001B">
        <w:rPr>
          <w:b/>
          <w:sz w:val="24"/>
          <w:szCs w:val="22"/>
        </w:rPr>
        <w:t>ARDUINO UNO</w:t>
      </w:r>
    </w:p>
    <w:p w:rsidR="00DF358E" w:rsidRDefault="00DF358E" w:rsidP="00DF358E">
      <w:pPr>
        <w:jc w:val="center"/>
        <w:rPr>
          <w:sz w:val="24"/>
          <w:szCs w:val="22"/>
        </w:rPr>
      </w:pPr>
    </w:p>
    <w:p w:rsidR="00DF358E" w:rsidRDefault="00DF358E" w:rsidP="00DF358E">
      <w:pPr>
        <w:jc w:val="center"/>
        <w:rPr>
          <w:sz w:val="24"/>
          <w:szCs w:val="22"/>
        </w:rPr>
      </w:pPr>
    </w:p>
    <w:p w:rsidR="00DF358E" w:rsidRDefault="00DF358E" w:rsidP="00DF358E">
      <w:pPr>
        <w:jc w:val="center"/>
        <w:rPr>
          <w:sz w:val="24"/>
          <w:szCs w:val="22"/>
        </w:rPr>
      </w:pPr>
    </w:p>
    <w:p w:rsidR="008E28E8" w:rsidRPr="00DF358E" w:rsidRDefault="00482CE7" w:rsidP="00DF358E">
      <w:pPr>
        <w:jc w:val="center"/>
        <w:rPr>
          <w:sz w:val="24"/>
          <w:szCs w:val="22"/>
        </w:rPr>
      </w:pPr>
      <w:r>
        <w:rPr>
          <w:rFonts w:ascii="Times New Roman" w:hAnsi="Times New Roman" w:cs="Times New Roman"/>
          <w:b/>
          <w:bCs/>
          <w:color w:val="000000"/>
          <w:sz w:val="36"/>
          <w:szCs w:val="36"/>
          <w:u w:val="single"/>
        </w:rPr>
        <w:t>LE</w:t>
      </w:r>
      <w:r w:rsidR="001C157E">
        <w:rPr>
          <w:rFonts w:ascii="Times New Roman" w:hAnsi="Times New Roman" w:cs="Times New Roman"/>
          <w:b/>
          <w:bCs/>
          <w:color w:val="000000"/>
          <w:sz w:val="36"/>
          <w:szCs w:val="36"/>
          <w:u w:val="single"/>
        </w:rPr>
        <w:t>SSONS LEARNT</w:t>
      </w:r>
    </w:p>
    <w:p w:rsidR="008E28E8" w:rsidRDefault="008E28E8">
      <w:pPr>
        <w:jc w:val="center"/>
        <w:rPr>
          <w:rFonts w:ascii="Times New Roman" w:hAnsi="Times New Roman" w:cs="Times New Roman"/>
          <w:b/>
          <w:bCs/>
          <w:color w:val="000000"/>
          <w:sz w:val="36"/>
          <w:szCs w:val="36"/>
          <w:u w:val="single"/>
        </w:rPr>
      </w:pPr>
    </w:p>
    <w:p w:rsidR="00061879" w:rsidRPr="00061879" w:rsidRDefault="00061879" w:rsidP="00061879">
      <w:pPr>
        <w:rPr>
          <w:rFonts w:ascii="Times New Roman" w:hAnsi="Times New Roman" w:cs="Times New Roman"/>
          <w:bCs/>
          <w:color w:val="000000"/>
          <w:sz w:val="36"/>
          <w:szCs w:val="36"/>
        </w:rPr>
      </w:pPr>
      <w:r w:rsidRPr="00061879">
        <w:rPr>
          <w:rFonts w:ascii="Times New Roman" w:hAnsi="Times New Roman" w:cs="Times New Roman"/>
          <w:bCs/>
          <w:color w:val="000000"/>
          <w:sz w:val="36"/>
          <w:szCs w:val="36"/>
        </w:rPr>
        <w:t>1) The w</w:t>
      </w:r>
      <w:r w:rsidR="0012482B">
        <w:rPr>
          <w:rFonts w:ascii="Times New Roman" w:hAnsi="Times New Roman" w:cs="Times New Roman"/>
          <w:bCs/>
          <w:color w:val="000000"/>
          <w:sz w:val="36"/>
          <w:szCs w:val="36"/>
        </w:rPr>
        <w:t>orking of the program in Arduino.</w:t>
      </w:r>
    </w:p>
    <w:p w:rsidR="00061879" w:rsidRPr="00061879" w:rsidRDefault="00061879" w:rsidP="00061879">
      <w:pPr>
        <w:rPr>
          <w:rFonts w:ascii="Times New Roman" w:hAnsi="Times New Roman" w:cs="Times New Roman"/>
          <w:bCs/>
          <w:color w:val="000000"/>
          <w:sz w:val="36"/>
          <w:szCs w:val="36"/>
        </w:rPr>
      </w:pPr>
      <w:r w:rsidRPr="00061879">
        <w:rPr>
          <w:rFonts w:ascii="Times New Roman" w:hAnsi="Times New Roman" w:cs="Times New Roman"/>
          <w:bCs/>
          <w:color w:val="000000"/>
          <w:sz w:val="36"/>
          <w:szCs w:val="36"/>
        </w:rPr>
        <w:t xml:space="preserve">2) </w:t>
      </w:r>
      <w:r w:rsidR="00F03DF3">
        <w:rPr>
          <w:rFonts w:ascii="Times New Roman" w:hAnsi="Times New Roman" w:cs="Times New Roman"/>
          <w:bCs/>
          <w:color w:val="000000"/>
          <w:sz w:val="36"/>
          <w:szCs w:val="36"/>
        </w:rPr>
        <w:t>Intermediate knowledge of Arduino</w:t>
      </w:r>
      <w:r w:rsidRPr="00061879">
        <w:rPr>
          <w:rFonts w:ascii="Times New Roman" w:hAnsi="Times New Roman" w:cs="Times New Roman"/>
          <w:bCs/>
          <w:color w:val="000000"/>
          <w:sz w:val="36"/>
          <w:szCs w:val="36"/>
        </w:rPr>
        <w:t xml:space="preserve"> software.</w:t>
      </w:r>
    </w:p>
    <w:p w:rsidR="008E28E8" w:rsidRPr="00061879" w:rsidRDefault="00061879" w:rsidP="00061879">
      <w:pPr>
        <w:rPr>
          <w:rFonts w:ascii="Times New Roman" w:hAnsi="Times New Roman" w:cs="Times New Roman"/>
          <w:bCs/>
          <w:color w:val="000000"/>
          <w:sz w:val="36"/>
          <w:szCs w:val="36"/>
        </w:rPr>
      </w:pPr>
      <w:r w:rsidRPr="00061879">
        <w:rPr>
          <w:rFonts w:ascii="Times New Roman" w:hAnsi="Times New Roman" w:cs="Times New Roman"/>
          <w:bCs/>
          <w:color w:val="000000"/>
          <w:sz w:val="36"/>
          <w:szCs w:val="36"/>
        </w:rPr>
        <w:t>3) Team work</w:t>
      </w:r>
    </w:p>
    <w:p w:rsidR="008E28E8" w:rsidRDefault="008E28E8">
      <w:pPr>
        <w:jc w:val="center"/>
        <w:rPr>
          <w:rFonts w:ascii="Times New Roman" w:hAnsi="Times New Roman" w:cs="Times New Roman"/>
          <w:b/>
          <w:bCs/>
          <w:color w:val="000000"/>
          <w:sz w:val="36"/>
          <w:szCs w:val="36"/>
          <w:u w:val="single"/>
        </w:rPr>
      </w:pPr>
    </w:p>
    <w:p w:rsidR="006F1FFB" w:rsidRPr="001C157E" w:rsidRDefault="001C157E" w:rsidP="005F015C">
      <w:pPr>
        <w:jc w:val="center"/>
        <w:rPr>
          <w:rFonts w:ascii="Times New Roman" w:hAnsi="Times New Roman" w:cs="Times New Roman"/>
          <w:b/>
          <w:bCs/>
          <w:noProof/>
          <w:sz w:val="36"/>
          <w:szCs w:val="36"/>
          <w:u w:val="single"/>
          <w:lang w:eastAsia="en-IN"/>
        </w:rPr>
      </w:pPr>
      <w:r w:rsidRPr="001C157E">
        <w:rPr>
          <w:rFonts w:ascii="Times New Roman" w:hAnsi="Times New Roman" w:cs="Times New Roman"/>
          <w:b/>
          <w:bCs/>
          <w:noProof/>
          <w:sz w:val="36"/>
          <w:szCs w:val="36"/>
          <w:u w:val="single"/>
          <w:lang w:eastAsia="en-IN"/>
        </w:rPr>
        <w:t>PROBLEMS FACED</w:t>
      </w:r>
    </w:p>
    <w:p w:rsidR="006F1FFB" w:rsidRDefault="006F1FFB">
      <w:pPr>
        <w:rPr>
          <w:rFonts w:ascii="Times New Roman" w:hAnsi="Times New Roman" w:cs="Times New Roman"/>
          <w:b/>
          <w:bCs/>
          <w:noProof/>
          <w:sz w:val="32"/>
          <w:szCs w:val="32"/>
          <w:lang w:eastAsia="en-IN"/>
        </w:rPr>
      </w:pPr>
    </w:p>
    <w:p w:rsidR="006F1FFB" w:rsidRDefault="006F1FFB">
      <w:pPr>
        <w:rPr>
          <w:rFonts w:ascii="Times New Roman" w:hAnsi="Times New Roman" w:cs="Times New Roman"/>
          <w:b/>
          <w:bCs/>
          <w:noProof/>
          <w:sz w:val="32"/>
          <w:szCs w:val="32"/>
          <w:lang w:eastAsia="en-IN"/>
        </w:rPr>
      </w:pPr>
    </w:p>
    <w:p w:rsidR="00AB7256" w:rsidRPr="00DF358E" w:rsidRDefault="00AB7256" w:rsidP="00AB7256">
      <w:pPr>
        <w:rPr>
          <w:rFonts w:ascii="Times New Roman" w:hAnsi="Times New Roman" w:cs="Times New Roman"/>
          <w:bCs/>
          <w:sz w:val="32"/>
          <w:szCs w:val="32"/>
        </w:rPr>
      </w:pPr>
      <w:r w:rsidRPr="00DF358E">
        <w:rPr>
          <w:rFonts w:ascii="Times New Roman" w:hAnsi="Times New Roman" w:cs="Times New Roman"/>
          <w:b/>
          <w:sz w:val="32"/>
          <w:szCs w:val="32"/>
        </w:rPr>
        <w:t>P</w:t>
      </w:r>
      <w:r w:rsidR="00DD5AC7" w:rsidRPr="00DF358E">
        <w:rPr>
          <w:rFonts w:ascii="Times New Roman" w:hAnsi="Times New Roman" w:cs="Times New Roman"/>
          <w:b/>
          <w:sz w:val="32"/>
          <w:szCs w:val="32"/>
        </w:rPr>
        <w:t xml:space="preserve">roblem: </w:t>
      </w:r>
      <w:r w:rsidR="00DD5AC7" w:rsidRPr="00DF358E">
        <w:rPr>
          <w:rFonts w:ascii="Times New Roman" w:hAnsi="Times New Roman" w:cs="Times New Roman"/>
          <w:bCs/>
          <w:sz w:val="32"/>
          <w:szCs w:val="32"/>
        </w:rPr>
        <w:t xml:space="preserve">We had a little issue with </w:t>
      </w:r>
      <w:r w:rsidR="00C76BDF" w:rsidRPr="00DF358E">
        <w:rPr>
          <w:rFonts w:ascii="Times New Roman" w:hAnsi="Times New Roman" w:cs="Times New Roman"/>
          <w:bCs/>
          <w:sz w:val="32"/>
          <w:szCs w:val="32"/>
        </w:rPr>
        <w:t>sensitivity. (Sensitivity is very low)</w:t>
      </w:r>
    </w:p>
    <w:p w:rsidR="00AB7256" w:rsidRPr="00AB7256" w:rsidRDefault="00AB7256" w:rsidP="00AB7256">
      <w:pPr>
        <w:rPr>
          <w:rFonts w:ascii="Times New Roman" w:hAnsi="Times New Roman" w:cs="Times New Roman"/>
          <w:bCs/>
          <w:sz w:val="32"/>
          <w:szCs w:val="32"/>
        </w:rPr>
      </w:pPr>
      <w:r w:rsidRPr="00DF358E">
        <w:rPr>
          <w:rFonts w:ascii="Times New Roman" w:hAnsi="Times New Roman" w:cs="Times New Roman"/>
          <w:b/>
          <w:sz w:val="32"/>
          <w:szCs w:val="32"/>
        </w:rPr>
        <w:t>Sol</w:t>
      </w:r>
      <w:r w:rsidR="00DC4701" w:rsidRPr="00DF358E">
        <w:rPr>
          <w:rFonts w:ascii="Times New Roman" w:hAnsi="Times New Roman" w:cs="Times New Roman"/>
          <w:b/>
          <w:sz w:val="32"/>
          <w:szCs w:val="32"/>
        </w:rPr>
        <w:t>ution</w:t>
      </w:r>
      <w:r w:rsidR="00DC4701">
        <w:rPr>
          <w:rFonts w:ascii="Times New Roman" w:hAnsi="Times New Roman" w:cs="Times New Roman"/>
          <w:bCs/>
          <w:sz w:val="32"/>
          <w:szCs w:val="32"/>
        </w:rPr>
        <w:t>: By understanding this problem, we will increase the sensitivity.</w:t>
      </w:r>
    </w:p>
    <w:p w:rsidR="00AB7256" w:rsidRPr="00AB7256" w:rsidRDefault="00AB7256" w:rsidP="00AB7256">
      <w:pPr>
        <w:rPr>
          <w:rFonts w:ascii="Times New Roman" w:hAnsi="Times New Roman" w:cs="Times New Roman"/>
          <w:bCs/>
          <w:sz w:val="32"/>
          <w:szCs w:val="32"/>
        </w:rPr>
      </w:pPr>
    </w:p>
    <w:p w:rsidR="000956B8" w:rsidRPr="00AB7256" w:rsidRDefault="00AB7256" w:rsidP="00DC4701">
      <w:pPr>
        <w:rPr>
          <w:rFonts w:ascii="Times New Roman" w:hAnsi="Times New Roman" w:cs="Times New Roman"/>
          <w:bCs/>
          <w:sz w:val="32"/>
          <w:szCs w:val="32"/>
        </w:rPr>
      </w:pPr>
      <w:r>
        <w:rPr>
          <w:rFonts w:ascii="Times New Roman" w:hAnsi="Times New Roman" w:cs="Times New Roman"/>
          <w:bCs/>
          <w:sz w:val="32"/>
          <w:szCs w:val="32"/>
        </w:rPr>
        <w:tab/>
      </w:r>
    </w:p>
    <w:p w:rsidR="000956B8" w:rsidRPr="00AB7256" w:rsidRDefault="000956B8" w:rsidP="000956B8">
      <w:pPr>
        <w:rPr>
          <w:rFonts w:ascii="Times New Roman" w:hAnsi="Times New Roman" w:cs="Times New Roman"/>
          <w:bCs/>
          <w:sz w:val="32"/>
          <w:szCs w:val="32"/>
        </w:rPr>
      </w:pPr>
    </w:p>
    <w:p w:rsidR="000956B8" w:rsidRPr="00AB7256" w:rsidRDefault="000956B8" w:rsidP="000956B8">
      <w:pPr>
        <w:rPr>
          <w:rFonts w:ascii="Times New Roman" w:hAnsi="Times New Roman" w:cs="Times New Roman"/>
          <w:b/>
          <w:bCs/>
          <w:sz w:val="32"/>
          <w:szCs w:val="32"/>
          <w:u w:val="single"/>
        </w:rPr>
      </w:pPr>
    </w:p>
    <w:p w:rsidR="00AB152E" w:rsidRDefault="00AB152E">
      <w:pPr>
        <w:rPr>
          <w:rFonts w:ascii="Times New Roman" w:hAnsi="Times New Roman" w:cs="Times New Roman"/>
          <w:sz w:val="32"/>
          <w:szCs w:val="32"/>
        </w:rPr>
      </w:pPr>
    </w:p>
    <w:p w:rsidR="00BE129E" w:rsidRDefault="00BE129E" w:rsidP="00DD5AC7">
      <w:pPr>
        <w:tabs>
          <w:tab w:val="left" w:pos="3171"/>
        </w:tabs>
        <w:rPr>
          <w:rFonts w:ascii="Times New Roman" w:hAnsi="Times New Roman" w:cs="Times New Roman"/>
          <w:sz w:val="32"/>
          <w:szCs w:val="32"/>
        </w:rPr>
      </w:pPr>
    </w:p>
    <w:p w:rsidR="00BE129E" w:rsidRDefault="00BE129E" w:rsidP="00DD5AC7">
      <w:pPr>
        <w:tabs>
          <w:tab w:val="left" w:pos="3171"/>
        </w:tabs>
        <w:rPr>
          <w:rFonts w:ascii="Times New Roman" w:hAnsi="Times New Roman" w:cs="Times New Roman"/>
          <w:sz w:val="32"/>
          <w:szCs w:val="32"/>
        </w:rPr>
      </w:pPr>
    </w:p>
    <w:p w:rsidR="00BE129E" w:rsidRDefault="00BE129E" w:rsidP="00DD5AC7">
      <w:pPr>
        <w:tabs>
          <w:tab w:val="left" w:pos="3171"/>
        </w:tabs>
        <w:rPr>
          <w:rFonts w:ascii="Times New Roman" w:hAnsi="Times New Roman" w:cs="Times New Roman"/>
          <w:sz w:val="32"/>
          <w:szCs w:val="32"/>
        </w:rPr>
      </w:pPr>
    </w:p>
    <w:p w:rsidR="00BE129E" w:rsidRDefault="00BE129E" w:rsidP="00DD5AC7">
      <w:pPr>
        <w:tabs>
          <w:tab w:val="left" w:pos="3171"/>
        </w:tabs>
        <w:rPr>
          <w:rFonts w:ascii="Times New Roman" w:hAnsi="Times New Roman" w:cs="Times New Roman"/>
          <w:sz w:val="32"/>
          <w:szCs w:val="32"/>
        </w:rPr>
      </w:pPr>
    </w:p>
    <w:p w:rsidR="00BE129E" w:rsidRDefault="00BE129E" w:rsidP="00DD5AC7">
      <w:pPr>
        <w:tabs>
          <w:tab w:val="left" w:pos="3171"/>
        </w:tabs>
        <w:rPr>
          <w:rFonts w:ascii="Times New Roman" w:hAnsi="Times New Roman" w:cs="Times New Roman"/>
          <w:sz w:val="32"/>
          <w:szCs w:val="32"/>
        </w:rPr>
      </w:pPr>
    </w:p>
    <w:p w:rsidR="00B4636D" w:rsidRDefault="00BE129E" w:rsidP="00DD5AC7">
      <w:pPr>
        <w:tabs>
          <w:tab w:val="left" w:pos="3171"/>
        </w:tabs>
        <w:rPr>
          <w:rFonts w:ascii="Times New Roman" w:hAnsi="Times New Roman" w:cs="Times New Roman"/>
          <w:sz w:val="32"/>
          <w:szCs w:val="32"/>
        </w:rPr>
      </w:pPr>
      <w:r>
        <w:rPr>
          <w:rFonts w:ascii="Times New Roman" w:hAnsi="Times New Roman" w:cs="Times New Roman"/>
          <w:sz w:val="32"/>
          <w:szCs w:val="32"/>
        </w:rPr>
        <w:t xml:space="preserve">                                       </w:t>
      </w:r>
    </w:p>
    <w:p w:rsidR="00B4636D" w:rsidRDefault="00B4636D" w:rsidP="00DD5AC7">
      <w:pPr>
        <w:tabs>
          <w:tab w:val="left" w:pos="3171"/>
        </w:tabs>
        <w:rPr>
          <w:rFonts w:ascii="Times New Roman" w:hAnsi="Times New Roman" w:cs="Times New Roman"/>
          <w:sz w:val="32"/>
          <w:szCs w:val="32"/>
        </w:rPr>
      </w:pPr>
    </w:p>
    <w:p w:rsidR="00DF358E" w:rsidRDefault="00DC4701" w:rsidP="00DD5AC7">
      <w:pPr>
        <w:tabs>
          <w:tab w:val="left" w:pos="3171"/>
        </w:tabs>
        <w:rPr>
          <w:rFonts w:ascii="Times New Roman" w:hAnsi="Times New Roman" w:cs="Times New Roman"/>
          <w:sz w:val="32"/>
          <w:szCs w:val="32"/>
        </w:rPr>
      </w:pPr>
      <w:r>
        <w:rPr>
          <w:rFonts w:ascii="Times New Roman" w:hAnsi="Times New Roman" w:cs="Times New Roman"/>
          <w:sz w:val="32"/>
          <w:szCs w:val="32"/>
        </w:rPr>
        <w:t xml:space="preserve"> </w:t>
      </w:r>
    </w:p>
    <w:p w:rsidR="00DF358E" w:rsidRDefault="00DF358E" w:rsidP="00DD5AC7">
      <w:pPr>
        <w:tabs>
          <w:tab w:val="left" w:pos="3171"/>
        </w:tabs>
        <w:rPr>
          <w:rFonts w:ascii="Times New Roman" w:hAnsi="Times New Roman" w:cs="Times New Roman"/>
          <w:sz w:val="32"/>
          <w:szCs w:val="32"/>
        </w:rPr>
      </w:pPr>
    </w:p>
    <w:p w:rsidR="005D1C7B" w:rsidRPr="00BE129E" w:rsidRDefault="005D1C7B" w:rsidP="00DF358E">
      <w:pPr>
        <w:tabs>
          <w:tab w:val="left" w:pos="3171"/>
        </w:tabs>
        <w:jc w:val="center"/>
        <w:rPr>
          <w:rFonts w:ascii="Times New Roman" w:hAnsi="Times New Roman" w:cs="Times New Roman"/>
          <w:sz w:val="32"/>
          <w:szCs w:val="32"/>
        </w:rPr>
      </w:pPr>
      <w:r w:rsidRPr="00052D83">
        <w:rPr>
          <w:rFonts w:ascii="Times New Roman" w:hAnsi="Times New Roman" w:cs="Times New Roman"/>
          <w:b/>
          <w:bCs/>
          <w:sz w:val="36"/>
          <w:szCs w:val="36"/>
          <w:u w:val="single"/>
        </w:rPr>
        <w:t>CONCLUSION</w:t>
      </w:r>
    </w:p>
    <w:p w:rsidR="00AB152E" w:rsidRDefault="00AB152E" w:rsidP="005D1C7B">
      <w:pPr>
        <w:jc w:val="center"/>
        <w:rPr>
          <w:rFonts w:ascii="Times New Roman" w:hAnsi="Times New Roman" w:cs="Times New Roman"/>
        </w:rPr>
      </w:pPr>
    </w:p>
    <w:p w:rsidR="00061879" w:rsidRPr="00D14D76" w:rsidRDefault="00061879" w:rsidP="00061879">
      <w:pPr>
        <w:pStyle w:val="ListParagraph"/>
        <w:rPr>
          <w:rFonts w:ascii="Times New Roman" w:hAnsi="Times New Roman" w:cs="Times New Roman"/>
          <w:bCs/>
          <w:sz w:val="32"/>
          <w:szCs w:val="32"/>
        </w:rPr>
      </w:pPr>
      <w:r w:rsidRPr="00D14D76">
        <w:rPr>
          <w:rFonts w:ascii="Times New Roman" w:hAnsi="Times New Roman" w:cs="Times New Roman"/>
          <w:bCs/>
          <w:sz w:val="32"/>
          <w:szCs w:val="32"/>
        </w:rPr>
        <w:t xml:space="preserve">            This project gave us an idea as to how the Arduino program is converted into scilab and implemented. It makes us know as to how the program should be tested and also how to rectify the faults in them.</w:t>
      </w:r>
    </w:p>
    <w:p w:rsidR="00D14D76" w:rsidRPr="00D14D76" w:rsidRDefault="00D14D76" w:rsidP="00061879">
      <w:pPr>
        <w:pStyle w:val="ListParagraph"/>
        <w:rPr>
          <w:rFonts w:ascii="Times New Roman" w:hAnsi="Times New Roman" w:cs="Times New Roman"/>
          <w:bCs/>
          <w:sz w:val="32"/>
          <w:szCs w:val="32"/>
        </w:rPr>
      </w:pPr>
      <w:r>
        <w:rPr>
          <w:sz w:val="32"/>
          <w:szCs w:val="32"/>
        </w:rPr>
        <w:t xml:space="preserve">             </w:t>
      </w:r>
      <w:r w:rsidRPr="00D14D76">
        <w:rPr>
          <w:sz w:val="32"/>
          <w:szCs w:val="32"/>
        </w:rPr>
        <w:t xml:space="preserve">The main focus of this work was to design, and programme robotic arm the robot arm was designed with five degrees of freedom and talented to accomplish accurately simple tasks, such as light material handling the robot arm is equipped with several servo 40 motors which do links between arms and perform arm movements. A microcontroller that drives the servo motors with the capability of modifying position.  </w:t>
      </w:r>
    </w:p>
    <w:p w:rsidR="00061879" w:rsidRPr="00D14D76" w:rsidRDefault="00061879" w:rsidP="00061879">
      <w:pPr>
        <w:pStyle w:val="ListParagraph"/>
        <w:rPr>
          <w:rFonts w:ascii="Times New Roman" w:hAnsi="Times New Roman" w:cs="Times New Roman"/>
          <w:bCs/>
          <w:sz w:val="32"/>
          <w:szCs w:val="32"/>
        </w:rPr>
      </w:pPr>
      <w:r w:rsidRPr="00D14D76">
        <w:rPr>
          <w:rFonts w:ascii="Times New Roman" w:hAnsi="Times New Roman" w:cs="Times New Roman"/>
          <w:bCs/>
          <w:sz w:val="32"/>
          <w:szCs w:val="32"/>
        </w:rPr>
        <w:t xml:space="preserve">           </w:t>
      </w:r>
      <w:r w:rsidR="00D14D76" w:rsidRPr="00D14D76">
        <w:rPr>
          <w:rFonts w:ascii="Times New Roman" w:hAnsi="Times New Roman" w:cs="Times New Roman"/>
          <w:bCs/>
          <w:sz w:val="32"/>
          <w:szCs w:val="32"/>
        </w:rPr>
        <w:t xml:space="preserve"> We learnt  software</w:t>
      </w:r>
      <w:r w:rsidRPr="00D14D76">
        <w:rPr>
          <w:rFonts w:ascii="Times New Roman" w:hAnsi="Times New Roman" w:cs="Times New Roman"/>
          <w:bCs/>
          <w:sz w:val="32"/>
          <w:szCs w:val="32"/>
        </w:rPr>
        <w:t xml:space="preserve"> which were required to mak</w:t>
      </w:r>
      <w:r w:rsidR="00D14D76" w:rsidRPr="00D14D76">
        <w:rPr>
          <w:rFonts w:ascii="Times New Roman" w:hAnsi="Times New Roman" w:cs="Times New Roman"/>
          <w:bCs/>
          <w:sz w:val="32"/>
          <w:szCs w:val="32"/>
        </w:rPr>
        <w:t xml:space="preserve">e this project work: </w:t>
      </w:r>
      <w:r w:rsidRPr="00D14D76">
        <w:rPr>
          <w:rFonts w:ascii="Times New Roman" w:hAnsi="Times New Roman" w:cs="Times New Roman"/>
          <w:bCs/>
          <w:sz w:val="32"/>
          <w:szCs w:val="32"/>
        </w:rPr>
        <w:t>Arduino required for making program.</w:t>
      </w:r>
    </w:p>
    <w:p w:rsidR="00AB152E" w:rsidRPr="00D14D76" w:rsidRDefault="00061879" w:rsidP="00061879">
      <w:pPr>
        <w:pStyle w:val="ListParagraph"/>
        <w:rPr>
          <w:rFonts w:ascii="Times New Roman" w:hAnsi="Times New Roman" w:cs="Times New Roman"/>
          <w:bCs/>
          <w:sz w:val="32"/>
          <w:szCs w:val="32"/>
        </w:rPr>
      </w:pPr>
      <w:r w:rsidRPr="00D14D76">
        <w:rPr>
          <w:rFonts w:ascii="Times New Roman" w:hAnsi="Times New Roman" w:cs="Times New Roman"/>
          <w:bCs/>
          <w:sz w:val="32"/>
          <w:szCs w:val="32"/>
        </w:rPr>
        <w:t xml:space="preserve">            As a result, after all the trial and error, we have successfully completed our sem 5 Mini project.</w:t>
      </w:r>
    </w:p>
    <w:p w:rsidR="00AB152E" w:rsidRPr="00D14D76" w:rsidRDefault="00AB152E">
      <w:pPr>
        <w:pStyle w:val="ListParagraph"/>
        <w:rPr>
          <w:rFonts w:ascii="Times New Roman" w:hAnsi="Times New Roman" w:cs="Times New Roman"/>
          <w:b/>
          <w:bCs/>
          <w:sz w:val="32"/>
          <w:szCs w:val="32"/>
        </w:rPr>
      </w:pPr>
    </w:p>
    <w:p w:rsidR="00AB152E" w:rsidRPr="00D14D76" w:rsidRDefault="00AB152E">
      <w:pPr>
        <w:pStyle w:val="ListParagraph"/>
        <w:rPr>
          <w:rFonts w:ascii="Times New Roman" w:hAnsi="Times New Roman" w:cs="Times New Roman"/>
          <w:b/>
          <w:bCs/>
          <w:sz w:val="32"/>
          <w:szCs w:val="32"/>
        </w:rPr>
      </w:pPr>
    </w:p>
    <w:p w:rsidR="00AB152E" w:rsidRDefault="00AB152E">
      <w:pPr>
        <w:pStyle w:val="ListParagraph"/>
        <w:rPr>
          <w:rFonts w:ascii="Times New Roman" w:hAnsi="Times New Roman" w:cs="Times New Roman"/>
          <w:b/>
          <w:bCs/>
          <w:sz w:val="52"/>
          <w:szCs w:val="52"/>
        </w:rPr>
      </w:pPr>
    </w:p>
    <w:p w:rsidR="00AB152E" w:rsidRDefault="00AB152E">
      <w:pPr>
        <w:pStyle w:val="ListParagraph"/>
        <w:rPr>
          <w:rFonts w:ascii="Times New Roman" w:hAnsi="Times New Roman" w:cs="Times New Roman"/>
          <w:b/>
          <w:bCs/>
          <w:sz w:val="52"/>
          <w:szCs w:val="52"/>
        </w:rPr>
      </w:pPr>
    </w:p>
    <w:p w:rsidR="00AB152E" w:rsidRDefault="00AB152E">
      <w:pPr>
        <w:pStyle w:val="ListParagraph"/>
        <w:rPr>
          <w:rFonts w:ascii="Times New Roman" w:hAnsi="Times New Roman" w:cs="Times New Roman"/>
          <w:b/>
          <w:bCs/>
          <w:sz w:val="52"/>
          <w:szCs w:val="52"/>
        </w:rPr>
      </w:pPr>
    </w:p>
    <w:p w:rsidR="00AB152E" w:rsidRDefault="00B34B74">
      <w:pPr>
        <w:pStyle w:val="ListParagraph"/>
        <w:rPr>
          <w:rFonts w:ascii="Times New Roman" w:hAnsi="Times New Roman" w:cs="Times New Roman"/>
          <w:b/>
          <w:bCs/>
          <w:sz w:val="52"/>
          <w:szCs w:val="52"/>
        </w:rPr>
      </w:pPr>
      <w:r>
        <w:rPr>
          <w:rFonts w:ascii="Times New Roman" w:hAnsi="Times New Roman" w:cs="Times New Roman"/>
          <w:b/>
          <w:bCs/>
          <w:sz w:val="52"/>
          <w:szCs w:val="52"/>
        </w:rPr>
        <w:t xml:space="preserve">                </w:t>
      </w:r>
    </w:p>
    <w:p w:rsidR="00AB152E" w:rsidRDefault="00AB152E">
      <w:pPr>
        <w:pStyle w:val="ListParagraph"/>
        <w:rPr>
          <w:rFonts w:ascii="Times New Roman" w:hAnsi="Times New Roman" w:cs="Times New Roman"/>
          <w:b/>
          <w:bCs/>
          <w:sz w:val="52"/>
          <w:szCs w:val="52"/>
        </w:rPr>
      </w:pPr>
    </w:p>
    <w:p w:rsidR="00AB152E" w:rsidRDefault="00AB152E">
      <w:pPr>
        <w:pStyle w:val="ListParagraph"/>
        <w:rPr>
          <w:rFonts w:ascii="Times New Roman" w:hAnsi="Times New Roman" w:cs="Times New Roman"/>
          <w:b/>
          <w:bCs/>
          <w:sz w:val="52"/>
          <w:szCs w:val="52"/>
        </w:rPr>
      </w:pPr>
    </w:p>
    <w:p w:rsidR="00DF358E" w:rsidRDefault="00DF358E" w:rsidP="00DF358E">
      <w:pPr>
        <w:jc w:val="center"/>
        <w:rPr>
          <w:rFonts w:ascii="Times New Roman" w:hAnsi="Times New Roman" w:cs="Times New Roman"/>
          <w:b/>
          <w:bCs/>
          <w:sz w:val="52"/>
          <w:szCs w:val="52"/>
        </w:rPr>
      </w:pPr>
    </w:p>
    <w:p w:rsidR="005D1C7B" w:rsidRPr="00EA7662" w:rsidRDefault="005D1C7B" w:rsidP="00DF358E">
      <w:pPr>
        <w:jc w:val="center"/>
        <w:rPr>
          <w:rFonts w:ascii="Times New Roman" w:hAnsi="Times New Roman" w:cs="Times New Roman"/>
          <w:b/>
          <w:bCs/>
          <w:sz w:val="36"/>
          <w:szCs w:val="36"/>
          <w:u w:val="single"/>
        </w:rPr>
      </w:pPr>
      <w:r w:rsidRPr="00EA7662">
        <w:rPr>
          <w:rFonts w:ascii="Times New Roman" w:hAnsi="Times New Roman" w:cs="Times New Roman"/>
          <w:b/>
          <w:bCs/>
          <w:sz w:val="36"/>
          <w:szCs w:val="36"/>
          <w:u w:val="single"/>
        </w:rPr>
        <w:t>REFERENCES</w:t>
      </w:r>
    </w:p>
    <w:p w:rsidR="00AB152E" w:rsidRDefault="00AB152E">
      <w:pPr>
        <w:jc w:val="center"/>
        <w:rPr>
          <w:rFonts w:ascii="Times New Roman" w:hAnsi="Times New Roman" w:cs="Times New Roman"/>
          <w:b/>
          <w:bCs/>
          <w:sz w:val="52"/>
          <w:szCs w:val="52"/>
          <w:u w:val="single"/>
        </w:rPr>
      </w:pPr>
    </w:p>
    <w:p w:rsidR="00BE129E" w:rsidRPr="00D14D76" w:rsidRDefault="00BE129E" w:rsidP="00EA7662">
      <w:pPr>
        <w:rPr>
          <w:sz w:val="28"/>
          <w:szCs w:val="28"/>
        </w:rPr>
      </w:pPr>
      <w:r w:rsidRPr="00D14D76">
        <w:rPr>
          <w:sz w:val="28"/>
          <w:szCs w:val="28"/>
        </w:rPr>
        <w:t>[1] C. F. Olson, Lab. JP, Technol. CIo, Pasadena, ―Probabilistic self-localization for mobile robots‖; IEEE Transactions on Robotics and Automation 16,1, 55-66, 2000.</w:t>
      </w:r>
    </w:p>
    <w:p w:rsidR="00BE129E" w:rsidRPr="00D14D76" w:rsidRDefault="00BE129E" w:rsidP="00EA7662">
      <w:pPr>
        <w:rPr>
          <w:sz w:val="28"/>
          <w:szCs w:val="28"/>
        </w:rPr>
      </w:pPr>
      <w:r w:rsidRPr="00D14D76">
        <w:rPr>
          <w:sz w:val="28"/>
          <w:szCs w:val="28"/>
        </w:rPr>
        <w:t xml:space="preserve"> [2] R.B. Gillespie, J. E. Colgate, M. A. Peshkin, ―A general framework for robot control‖; IEEE Transactions on Robotics and Automation, 17,4, 391-401, 2001.  </w:t>
      </w:r>
    </w:p>
    <w:p w:rsidR="00BE129E" w:rsidRPr="00D14D76" w:rsidRDefault="00D14D76" w:rsidP="00EA7662">
      <w:pPr>
        <w:rPr>
          <w:sz w:val="28"/>
          <w:szCs w:val="28"/>
        </w:rPr>
      </w:pPr>
      <w:r w:rsidRPr="00D14D76">
        <w:rPr>
          <w:sz w:val="28"/>
          <w:szCs w:val="28"/>
        </w:rPr>
        <w:t xml:space="preserve">[7].  </w:t>
      </w:r>
      <w:r w:rsidR="00BE129E" w:rsidRPr="00D14D76">
        <w:rPr>
          <w:sz w:val="28"/>
          <w:szCs w:val="28"/>
        </w:rPr>
        <w:t xml:space="preserve">Six-servo Robot Arm‖ from </w:t>
      </w:r>
      <w:r w:rsidRPr="00D14D76">
        <w:rPr>
          <w:sz w:val="28"/>
          <w:szCs w:val="28"/>
        </w:rPr>
        <w:t xml:space="preserve">www.arexx.com.cn </w:t>
      </w:r>
      <w:r w:rsidR="00BE129E" w:rsidRPr="00D14D76">
        <w:rPr>
          <w:sz w:val="28"/>
          <w:szCs w:val="28"/>
        </w:rPr>
        <w:t xml:space="preserve"> </w:t>
      </w:r>
    </w:p>
    <w:p w:rsidR="00BE129E" w:rsidRPr="00D14D76" w:rsidRDefault="00D14D76" w:rsidP="00EA7662">
      <w:pPr>
        <w:rPr>
          <w:sz w:val="28"/>
          <w:szCs w:val="28"/>
        </w:rPr>
      </w:pPr>
      <w:r w:rsidRPr="00D14D76">
        <w:rPr>
          <w:sz w:val="28"/>
          <w:szCs w:val="28"/>
        </w:rPr>
        <w:t xml:space="preserve">[8].  </w:t>
      </w:r>
      <w:r w:rsidR="00BE129E" w:rsidRPr="00D14D76">
        <w:rPr>
          <w:sz w:val="28"/>
          <w:szCs w:val="28"/>
        </w:rPr>
        <w:t xml:space="preserve">Robotic Arm‖ - www. NASA explores. com </w:t>
      </w:r>
    </w:p>
    <w:p w:rsidR="00BE129E" w:rsidRPr="00D14D76" w:rsidRDefault="00D14D76" w:rsidP="00EA7662">
      <w:pPr>
        <w:rPr>
          <w:sz w:val="28"/>
          <w:szCs w:val="28"/>
        </w:rPr>
      </w:pPr>
      <w:r w:rsidRPr="00D14D76">
        <w:rPr>
          <w:sz w:val="28"/>
          <w:szCs w:val="28"/>
        </w:rPr>
        <w:t xml:space="preserve">[9].  </w:t>
      </w:r>
      <w:r w:rsidR="00BE129E" w:rsidRPr="00D14D76">
        <w:rPr>
          <w:sz w:val="28"/>
          <w:szCs w:val="28"/>
        </w:rPr>
        <w:t>Robot software‖ from Wikipedia, the</w:t>
      </w:r>
      <w:r w:rsidRPr="00D14D76">
        <w:rPr>
          <w:sz w:val="28"/>
          <w:szCs w:val="28"/>
        </w:rPr>
        <w:t xml:space="preserve"> free encyclopedia </w:t>
      </w:r>
    </w:p>
    <w:p w:rsidR="00BE129E" w:rsidRPr="00D14D76" w:rsidRDefault="00D14D76" w:rsidP="00EA7662">
      <w:pPr>
        <w:rPr>
          <w:sz w:val="28"/>
          <w:szCs w:val="28"/>
        </w:rPr>
      </w:pPr>
      <w:r w:rsidRPr="00D14D76">
        <w:rPr>
          <w:sz w:val="28"/>
          <w:szCs w:val="28"/>
        </w:rPr>
        <w:t xml:space="preserve">[10].  </w:t>
      </w:r>
      <w:r w:rsidR="00BE129E" w:rsidRPr="00D14D76">
        <w:rPr>
          <w:sz w:val="28"/>
          <w:szCs w:val="28"/>
        </w:rPr>
        <w:t xml:space="preserve">ATMEL – short notes‖, </w:t>
      </w:r>
      <w:hyperlink r:id="rId31" w:history="1">
        <w:r w:rsidR="00BE129E" w:rsidRPr="00D14D76">
          <w:rPr>
            <w:rStyle w:val="Hyperlink"/>
            <w:sz w:val="28"/>
            <w:szCs w:val="28"/>
          </w:rPr>
          <w:t>www.atmel.com</w:t>
        </w:r>
      </w:hyperlink>
      <w:r w:rsidR="00BE129E" w:rsidRPr="00D14D76">
        <w:rPr>
          <w:sz w:val="28"/>
          <w:szCs w:val="28"/>
        </w:rPr>
        <w:t xml:space="preserve"> </w:t>
      </w:r>
    </w:p>
    <w:p w:rsidR="00BE129E" w:rsidRPr="00D14D76" w:rsidRDefault="00D14D76" w:rsidP="00EA7662">
      <w:pPr>
        <w:rPr>
          <w:sz w:val="28"/>
          <w:szCs w:val="28"/>
        </w:rPr>
      </w:pPr>
      <w:r w:rsidRPr="00D14D76">
        <w:rPr>
          <w:sz w:val="28"/>
          <w:szCs w:val="28"/>
        </w:rPr>
        <w:t xml:space="preserve">[11].  </w:t>
      </w:r>
      <w:r w:rsidR="00BE129E" w:rsidRPr="00D14D76">
        <w:rPr>
          <w:sz w:val="28"/>
          <w:szCs w:val="28"/>
        </w:rPr>
        <w:t xml:space="preserve">Arduino MCU‖, - </w:t>
      </w:r>
      <w:hyperlink r:id="rId32" w:history="1">
        <w:r w:rsidR="00BE129E" w:rsidRPr="00D14D76">
          <w:rPr>
            <w:rStyle w:val="Hyperlink"/>
            <w:sz w:val="28"/>
            <w:szCs w:val="28"/>
          </w:rPr>
          <w:t>www.arduino.com</w:t>
        </w:r>
      </w:hyperlink>
      <w:r w:rsidR="00BE129E" w:rsidRPr="00D14D76">
        <w:rPr>
          <w:sz w:val="28"/>
          <w:szCs w:val="28"/>
        </w:rPr>
        <w:t xml:space="preserve"> </w:t>
      </w:r>
    </w:p>
    <w:p w:rsidR="00BE129E" w:rsidRPr="00D14D76" w:rsidRDefault="00D14D76" w:rsidP="00EA7662">
      <w:pPr>
        <w:rPr>
          <w:sz w:val="28"/>
          <w:szCs w:val="28"/>
        </w:rPr>
      </w:pPr>
      <w:r w:rsidRPr="00D14D76">
        <w:rPr>
          <w:sz w:val="28"/>
          <w:szCs w:val="28"/>
        </w:rPr>
        <w:t xml:space="preserve">[12].  </w:t>
      </w:r>
      <w:r w:rsidR="00BE129E" w:rsidRPr="00D14D76">
        <w:rPr>
          <w:sz w:val="28"/>
          <w:szCs w:val="28"/>
        </w:rPr>
        <w:t xml:space="preserve">Servomotors &amp; system design components‖, - www.bhashaelectronics. Com </w:t>
      </w:r>
    </w:p>
    <w:p w:rsidR="00D14D76" w:rsidRPr="00D14D76" w:rsidRDefault="00BE129E" w:rsidP="00EA7662">
      <w:pPr>
        <w:rPr>
          <w:sz w:val="28"/>
          <w:szCs w:val="28"/>
        </w:rPr>
      </w:pPr>
      <w:r w:rsidRPr="00D14D76">
        <w:rPr>
          <w:sz w:val="28"/>
          <w:szCs w:val="28"/>
        </w:rPr>
        <w:t>[13]</w:t>
      </w:r>
      <w:r w:rsidR="00D14D76" w:rsidRPr="00D14D76">
        <w:rPr>
          <w:sz w:val="28"/>
          <w:szCs w:val="28"/>
        </w:rPr>
        <w:t>.</w:t>
      </w:r>
      <w:r w:rsidRPr="00D14D76">
        <w:rPr>
          <w:sz w:val="28"/>
          <w:szCs w:val="28"/>
        </w:rPr>
        <w:t xml:space="preserve"> </w:t>
      </w:r>
      <w:r w:rsidR="00D14D76" w:rsidRPr="00D14D76">
        <w:rPr>
          <w:sz w:val="28"/>
          <w:szCs w:val="28"/>
        </w:rPr>
        <w:t xml:space="preserve"> </w:t>
      </w:r>
      <w:r w:rsidRPr="00D14D76">
        <w:rPr>
          <w:sz w:val="28"/>
          <w:szCs w:val="28"/>
        </w:rPr>
        <w:t xml:space="preserve">Robert J. Shilling "Fundamentals of robotics analysis and control ". </w:t>
      </w:r>
    </w:p>
    <w:p w:rsidR="00D14D76" w:rsidRPr="00D14D76" w:rsidRDefault="00BE129E" w:rsidP="00EA7662">
      <w:pPr>
        <w:rPr>
          <w:sz w:val="28"/>
          <w:szCs w:val="28"/>
        </w:rPr>
      </w:pPr>
      <w:r w:rsidRPr="00D14D76">
        <w:rPr>
          <w:sz w:val="28"/>
          <w:szCs w:val="28"/>
        </w:rPr>
        <w:t>[14]</w:t>
      </w:r>
      <w:r w:rsidR="00D14D76" w:rsidRPr="00D14D76">
        <w:rPr>
          <w:sz w:val="28"/>
          <w:szCs w:val="28"/>
        </w:rPr>
        <w:t>.</w:t>
      </w:r>
      <w:r w:rsidRPr="00D14D76">
        <w:rPr>
          <w:sz w:val="28"/>
          <w:szCs w:val="28"/>
        </w:rPr>
        <w:t xml:space="preserve"> </w:t>
      </w:r>
      <w:r w:rsidR="00D14D76" w:rsidRPr="00D14D76">
        <w:rPr>
          <w:sz w:val="28"/>
          <w:szCs w:val="28"/>
        </w:rPr>
        <w:t xml:space="preserve"> </w:t>
      </w:r>
      <w:r w:rsidRPr="00D14D76">
        <w:rPr>
          <w:sz w:val="28"/>
          <w:szCs w:val="28"/>
        </w:rPr>
        <w:t xml:space="preserve">GORDON McCOMB" The robot builders' bonanza ". </w:t>
      </w:r>
    </w:p>
    <w:p w:rsidR="00AB152E" w:rsidRPr="00D14D76" w:rsidRDefault="00BE129E" w:rsidP="00EA7662">
      <w:pPr>
        <w:rPr>
          <w:rFonts w:ascii="Times New Roman" w:hAnsi="Times New Roman" w:cs="Times New Roman"/>
          <w:b/>
          <w:bCs/>
          <w:sz w:val="28"/>
          <w:szCs w:val="28"/>
          <w:u w:val="single"/>
        </w:rPr>
      </w:pPr>
      <w:r w:rsidRPr="00D14D76">
        <w:rPr>
          <w:sz w:val="28"/>
          <w:szCs w:val="28"/>
        </w:rPr>
        <w:t>[15]</w:t>
      </w:r>
      <w:r w:rsidR="00D14D76" w:rsidRPr="00D14D76">
        <w:rPr>
          <w:sz w:val="28"/>
          <w:szCs w:val="28"/>
        </w:rPr>
        <w:t xml:space="preserve">. </w:t>
      </w:r>
      <w:r w:rsidRPr="00D14D76">
        <w:rPr>
          <w:sz w:val="28"/>
          <w:szCs w:val="28"/>
        </w:rPr>
        <w:t xml:space="preserve"> www.wikipedia.com/robotic.</w:t>
      </w:r>
    </w:p>
    <w:p w:rsidR="00AB152E" w:rsidRDefault="00AB152E">
      <w:pPr>
        <w:jc w:val="center"/>
        <w:rPr>
          <w:rFonts w:ascii="Times New Roman" w:hAnsi="Times New Roman" w:cs="Times New Roman"/>
          <w:b/>
          <w:bCs/>
          <w:sz w:val="52"/>
          <w:szCs w:val="52"/>
          <w:u w:val="single"/>
        </w:rPr>
      </w:pPr>
    </w:p>
    <w:p w:rsidR="00AB152E" w:rsidRDefault="00AB152E">
      <w:pPr>
        <w:jc w:val="center"/>
        <w:rPr>
          <w:rFonts w:ascii="Times New Roman" w:hAnsi="Times New Roman" w:cs="Times New Roman"/>
          <w:b/>
          <w:bCs/>
          <w:sz w:val="52"/>
          <w:szCs w:val="52"/>
          <w:u w:val="single"/>
        </w:rPr>
      </w:pPr>
    </w:p>
    <w:p w:rsidR="00AB152E" w:rsidRDefault="00AB152E">
      <w:pPr>
        <w:jc w:val="center"/>
        <w:rPr>
          <w:rFonts w:ascii="Times New Roman" w:hAnsi="Times New Roman" w:cs="Times New Roman"/>
          <w:b/>
          <w:bCs/>
          <w:sz w:val="52"/>
          <w:szCs w:val="52"/>
          <w:u w:val="single"/>
        </w:rPr>
      </w:pPr>
    </w:p>
    <w:p w:rsidR="00AB152E" w:rsidRDefault="00AB152E">
      <w:pPr>
        <w:rPr>
          <w:rFonts w:ascii="Times New Roman" w:hAnsi="Times New Roman" w:cs="Times New Roman"/>
          <w:b/>
          <w:bCs/>
          <w:sz w:val="52"/>
          <w:szCs w:val="52"/>
          <w:u w:val="single"/>
        </w:rPr>
      </w:pPr>
    </w:p>
    <w:p w:rsidR="00052D83" w:rsidRDefault="00052D83">
      <w:pPr>
        <w:rPr>
          <w:rFonts w:ascii="Times New Roman" w:hAnsi="Times New Roman" w:cs="Times New Roman"/>
          <w:b/>
          <w:bCs/>
          <w:sz w:val="52"/>
          <w:szCs w:val="52"/>
          <w:u w:val="single"/>
        </w:rPr>
      </w:pPr>
    </w:p>
    <w:p w:rsidR="00052D83" w:rsidRDefault="00052D83">
      <w:pPr>
        <w:rPr>
          <w:rFonts w:ascii="Times New Roman" w:hAnsi="Times New Roman" w:cs="Times New Roman"/>
          <w:b/>
          <w:bCs/>
          <w:sz w:val="52"/>
          <w:szCs w:val="52"/>
          <w:u w:val="single"/>
        </w:rPr>
      </w:pPr>
    </w:p>
    <w:p w:rsidR="00D14D76" w:rsidRDefault="00D14D76" w:rsidP="00D14D76">
      <w:pPr>
        <w:rPr>
          <w:rFonts w:ascii="Times New Roman" w:hAnsi="Times New Roman" w:cs="Times New Roman"/>
          <w:b/>
          <w:bCs/>
          <w:sz w:val="32"/>
          <w:szCs w:val="32"/>
          <w:u w:val="single"/>
        </w:rPr>
      </w:pPr>
    </w:p>
    <w:p w:rsidR="00D14D76" w:rsidRDefault="00D14D76" w:rsidP="00D14D76">
      <w:pPr>
        <w:jc w:val="center"/>
        <w:rPr>
          <w:rFonts w:ascii="Times New Roman" w:hAnsi="Times New Roman" w:cs="Times New Roman"/>
          <w:b/>
          <w:bCs/>
          <w:sz w:val="32"/>
          <w:szCs w:val="32"/>
          <w:u w:val="single"/>
        </w:rPr>
      </w:pPr>
    </w:p>
    <w:p w:rsidR="00AB152E" w:rsidRDefault="005D1C7B" w:rsidP="00D14D76">
      <w:pPr>
        <w:jc w:val="center"/>
        <w:rPr>
          <w:rFonts w:ascii="Times New Roman" w:hAnsi="Times New Roman" w:cs="Times New Roman"/>
          <w:b/>
          <w:bCs/>
          <w:sz w:val="32"/>
          <w:szCs w:val="32"/>
          <w:u w:val="single"/>
        </w:rPr>
      </w:pPr>
      <w:r w:rsidRPr="005D1C7B">
        <w:rPr>
          <w:rFonts w:ascii="Times New Roman" w:hAnsi="Times New Roman" w:cs="Times New Roman"/>
          <w:b/>
          <w:bCs/>
          <w:sz w:val="32"/>
          <w:szCs w:val="32"/>
          <w:u w:val="single"/>
        </w:rPr>
        <w:t>PROJECT EXPENDITURE</w:t>
      </w:r>
    </w:p>
    <w:p w:rsidR="005D1C7B" w:rsidRPr="005D1C7B" w:rsidRDefault="005D1C7B" w:rsidP="00D14D76">
      <w:pPr>
        <w:jc w:val="center"/>
        <w:rPr>
          <w:rFonts w:ascii="Times New Roman" w:hAnsi="Times New Roman" w:cs="Times New Roman"/>
          <w:sz w:val="32"/>
          <w:szCs w:val="32"/>
        </w:rPr>
      </w:pPr>
    </w:p>
    <w:tbl>
      <w:tblPr>
        <w:tblStyle w:val="PlainTable11"/>
        <w:tblW w:w="0" w:type="auto"/>
        <w:tblInd w:w="625" w:type="dxa"/>
        <w:tblLook w:val="04A0" w:firstRow="1" w:lastRow="0" w:firstColumn="1" w:lastColumn="0" w:noHBand="0" w:noVBand="1"/>
      </w:tblPr>
      <w:tblGrid>
        <w:gridCol w:w="1200"/>
        <w:gridCol w:w="3475"/>
        <w:gridCol w:w="1983"/>
        <w:gridCol w:w="1733"/>
      </w:tblGrid>
      <w:tr w:rsidR="00AB152E" w:rsidTr="00D82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rsidR="00AB152E" w:rsidRPr="00052D83" w:rsidRDefault="00B34B74">
            <w:pPr>
              <w:pStyle w:val="ListParagraph"/>
              <w:ind w:left="0"/>
              <w:jc w:val="center"/>
              <w:rPr>
                <w:rFonts w:ascii="Times New Roman" w:hAnsi="Times New Roman" w:cs="Times New Roman"/>
                <w:sz w:val="30"/>
                <w:szCs w:val="30"/>
              </w:rPr>
            </w:pPr>
            <w:r w:rsidRPr="00052D83">
              <w:rPr>
                <w:rFonts w:ascii="Times New Roman" w:hAnsi="Times New Roman" w:cs="Times New Roman"/>
                <w:sz w:val="30"/>
                <w:szCs w:val="30"/>
              </w:rPr>
              <w:t>SR.NO.</w:t>
            </w:r>
          </w:p>
        </w:tc>
        <w:tc>
          <w:tcPr>
            <w:tcW w:w="3475" w:type="dxa"/>
          </w:tcPr>
          <w:p w:rsidR="00AB152E" w:rsidRPr="00052D83" w:rsidRDefault="00B34B7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0"/>
                <w:szCs w:val="30"/>
              </w:rPr>
            </w:pPr>
            <w:r w:rsidRPr="00052D83">
              <w:rPr>
                <w:rFonts w:ascii="Times New Roman" w:hAnsi="Times New Roman" w:cs="Times New Roman"/>
                <w:sz w:val="30"/>
                <w:szCs w:val="30"/>
              </w:rPr>
              <w:t>PARTICULARS</w:t>
            </w:r>
          </w:p>
        </w:tc>
        <w:tc>
          <w:tcPr>
            <w:tcW w:w="1983" w:type="dxa"/>
          </w:tcPr>
          <w:p w:rsidR="00AB152E" w:rsidRPr="00052D83" w:rsidRDefault="00B34B7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0"/>
                <w:szCs w:val="30"/>
              </w:rPr>
            </w:pPr>
            <w:r w:rsidRPr="00052D83">
              <w:rPr>
                <w:rFonts w:ascii="Times New Roman" w:hAnsi="Times New Roman" w:cs="Times New Roman"/>
                <w:sz w:val="30"/>
                <w:szCs w:val="30"/>
              </w:rPr>
              <w:t>QUANTITY</w:t>
            </w:r>
          </w:p>
        </w:tc>
        <w:tc>
          <w:tcPr>
            <w:tcW w:w="1733" w:type="dxa"/>
          </w:tcPr>
          <w:p w:rsidR="00AB152E" w:rsidRPr="00052D83" w:rsidRDefault="00B34B7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0"/>
                <w:szCs w:val="30"/>
              </w:rPr>
            </w:pPr>
            <w:r w:rsidRPr="00052D83">
              <w:rPr>
                <w:rFonts w:ascii="Times New Roman" w:hAnsi="Times New Roman" w:cs="Times New Roman"/>
                <w:sz w:val="30"/>
                <w:szCs w:val="30"/>
              </w:rPr>
              <w:t>AMOUNT</w:t>
            </w:r>
          </w:p>
        </w:tc>
      </w:tr>
      <w:tr w:rsidR="00AB152E" w:rsidTr="00D8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rsidR="00AB152E" w:rsidRDefault="00B34B74">
            <w:pPr>
              <w:pStyle w:val="ListParagraph"/>
              <w:ind w:left="0"/>
              <w:jc w:val="center"/>
              <w:rPr>
                <w:rFonts w:ascii="Times New Roman" w:hAnsi="Times New Roman" w:cs="Times New Roman"/>
                <w:sz w:val="32"/>
                <w:szCs w:val="32"/>
              </w:rPr>
            </w:pPr>
            <w:r>
              <w:rPr>
                <w:rFonts w:ascii="Times New Roman" w:hAnsi="Times New Roman" w:cs="Times New Roman"/>
                <w:sz w:val="32"/>
                <w:szCs w:val="32"/>
              </w:rPr>
              <w:t>1</w:t>
            </w:r>
          </w:p>
        </w:tc>
        <w:tc>
          <w:tcPr>
            <w:tcW w:w="3475" w:type="dxa"/>
          </w:tcPr>
          <w:p w:rsidR="00AB152E" w:rsidRDefault="0057547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Arduino Nano</w:t>
            </w:r>
          </w:p>
        </w:tc>
        <w:tc>
          <w:tcPr>
            <w:tcW w:w="1983" w:type="dxa"/>
          </w:tcPr>
          <w:p w:rsidR="00AB152E" w:rsidRDefault="00B34B7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c>
          <w:tcPr>
            <w:tcW w:w="1733" w:type="dxa"/>
          </w:tcPr>
          <w:p w:rsidR="00AB152E" w:rsidRDefault="00B34B7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450</w:t>
            </w:r>
          </w:p>
        </w:tc>
      </w:tr>
      <w:tr w:rsidR="00AB152E" w:rsidTr="00D82A78">
        <w:tc>
          <w:tcPr>
            <w:cnfStyle w:val="001000000000" w:firstRow="0" w:lastRow="0" w:firstColumn="1" w:lastColumn="0" w:oddVBand="0" w:evenVBand="0" w:oddHBand="0" w:evenHBand="0" w:firstRowFirstColumn="0" w:firstRowLastColumn="0" w:lastRowFirstColumn="0" w:lastRowLastColumn="0"/>
            <w:tcW w:w="1200" w:type="dxa"/>
          </w:tcPr>
          <w:p w:rsidR="00AB152E" w:rsidRDefault="00B34B74">
            <w:pPr>
              <w:pStyle w:val="ListParagraph"/>
              <w:ind w:left="0"/>
              <w:jc w:val="center"/>
              <w:rPr>
                <w:rFonts w:ascii="Times New Roman" w:hAnsi="Times New Roman" w:cs="Times New Roman"/>
                <w:sz w:val="32"/>
                <w:szCs w:val="32"/>
              </w:rPr>
            </w:pPr>
            <w:r>
              <w:rPr>
                <w:rFonts w:ascii="Times New Roman" w:hAnsi="Times New Roman" w:cs="Times New Roman"/>
                <w:sz w:val="32"/>
                <w:szCs w:val="32"/>
              </w:rPr>
              <w:t>2</w:t>
            </w:r>
          </w:p>
        </w:tc>
        <w:tc>
          <w:tcPr>
            <w:tcW w:w="3475" w:type="dxa"/>
          </w:tcPr>
          <w:p w:rsidR="00AB152E" w:rsidRDefault="00D82A78" w:rsidP="0057547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57547B">
              <w:rPr>
                <w:rFonts w:ascii="Times New Roman" w:hAnsi="Times New Roman" w:cs="Times New Roman"/>
                <w:sz w:val="28"/>
                <w:szCs w:val="28"/>
              </w:rPr>
              <w:t>Potentiometer</w:t>
            </w:r>
          </w:p>
        </w:tc>
        <w:tc>
          <w:tcPr>
            <w:tcW w:w="1983" w:type="dxa"/>
          </w:tcPr>
          <w:p w:rsidR="00AB152E" w:rsidRDefault="0057547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c>
          <w:tcPr>
            <w:tcW w:w="1733" w:type="dxa"/>
          </w:tcPr>
          <w:p w:rsidR="00AB152E" w:rsidRDefault="0057547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30</w:t>
            </w:r>
          </w:p>
        </w:tc>
      </w:tr>
      <w:tr w:rsidR="00AB152E" w:rsidTr="00D8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rsidR="00AB152E" w:rsidRDefault="00B34B74">
            <w:pPr>
              <w:pStyle w:val="ListParagraph"/>
              <w:ind w:left="0"/>
              <w:jc w:val="center"/>
              <w:rPr>
                <w:rFonts w:ascii="Times New Roman" w:hAnsi="Times New Roman" w:cs="Times New Roman"/>
                <w:sz w:val="32"/>
                <w:szCs w:val="32"/>
              </w:rPr>
            </w:pPr>
            <w:r>
              <w:rPr>
                <w:rFonts w:ascii="Times New Roman" w:hAnsi="Times New Roman" w:cs="Times New Roman"/>
                <w:sz w:val="32"/>
                <w:szCs w:val="32"/>
              </w:rPr>
              <w:t>3</w:t>
            </w:r>
          </w:p>
        </w:tc>
        <w:tc>
          <w:tcPr>
            <w:tcW w:w="3475" w:type="dxa"/>
          </w:tcPr>
          <w:p w:rsidR="00AB152E" w:rsidRDefault="00D82A78" w:rsidP="0057547B">
            <w:pPr>
              <w:pStyle w:val="ListParagraph"/>
              <w:tabs>
                <w:tab w:val="left" w:pos="3952"/>
                <w:tab w:val="right" w:pos="4506"/>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57547B">
              <w:rPr>
                <w:rFonts w:ascii="Times New Roman" w:hAnsi="Times New Roman" w:cs="Times New Roman"/>
                <w:sz w:val="28"/>
                <w:szCs w:val="28"/>
              </w:rPr>
              <w:t>9V Battery</w:t>
            </w:r>
          </w:p>
        </w:tc>
        <w:tc>
          <w:tcPr>
            <w:tcW w:w="1983" w:type="dxa"/>
          </w:tcPr>
          <w:p w:rsidR="00AB152E" w:rsidRDefault="0057547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w:t>
            </w:r>
          </w:p>
        </w:tc>
        <w:tc>
          <w:tcPr>
            <w:tcW w:w="1733" w:type="dxa"/>
          </w:tcPr>
          <w:p w:rsidR="00AB152E" w:rsidRDefault="0057547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r>
      <w:tr w:rsidR="00AB152E" w:rsidTr="00D82A78">
        <w:tc>
          <w:tcPr>
            <w:cnfStyle w:val="001000000000" w:firstRow="0" w:lastRow="0" w:firstColumn="1" w:lastColumn="0" w:oddVBand="0" w:evenVBand="0" w:oddHBand="0" w:evenHBand="0" w:firstRowFirstColumn="0" w:firstRowLastColumn="0" w:lastRowFirstColumn="0" w:lastRowLastColumn="0"/>
            <w:tcW w:w="1200" w:type="dxa"/>
          </w:tcPr>
          <w:p w:rsidR="00AB152E" w:rsidRDefault="00B34B74">
            <w:pPr>
              <w:pStyle w:val="ListParagraph"/>
              <w:ind w:left="0"/>
              <w:jc w:val="center"/>
              <w:rPr>
                <w:rFonts w:ascii="Times New Roman" w:hAnsi="Times New Roman" w:cs="Times New Roman"/>
                <w:sz w:val="32"/>
                <w:szCs w:val="32"/>
              </w:rPr>
            </w:pPr>
            <w:r>
              <w:rPr>
                <w:rFonts w:ascii="Times New Roman" w:hAnsi="Times New Roman" w:cs="Times New Roman"/>
                <w:sz w:val="32"/>
                <w:szCs w:val="32"/>
              </w:rPr>
              <w:t>4</w:t>
            </w:r>
          </w:p>
        </w:tc>
        <w:tc>
          <w:tcPr>
            <w:tcW w:w="3475" w:type="dxa"/>
          </w:tcPr>
          <w:p w:rsidR="00AB152E" w:rsidRDefault="0057547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Battery clip</w:t>
            </w:r>
          </w:p>
        </w:tc>
        <w:tc>
          <w:tcPr>
            <w:tcW w:w="1983" w:type="dxa"/>
          </w:tcPr>
          <w:p w:rsidR="00AB152E" w:rsidRDefault="0057547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w:t>
            </w:r>
          </w:p>
        </w:tc>
        <w:tc>
          <w:tcPr>
            <w:tcW w:w="1733" w:type="dxa"/>
          </w:tcPr>
          <w:p w:rsidR="00AB152E" w:rsidRDefault="0057547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r w:rsidR="00AB152E" w:rsidTr="00D8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rsidR="00AB152E" w:rsidRDefault="00B34B74">
            <w:pPr>
              <w:pStyle w:val="ListParagraph"/>
              <w:ind w:left="0"/>
              <w:jc w:val="center"/>
              <w:rPr>
                <w:rFonts w:ascii="Times New Roman" w:hAnsi="Times New Roman" w:cs="Times New Roman"/>
                <w:sz w:val="32"/>
                <w:szCs w:val="32"/>
              </w:rPr>
            </w:pPr>
            <w:r>
              <w:rPr>
                <w:rFonts w:ascii="Times New Roman" w:hAnsi="Times New Roman" w:cs="Times New Roman"/>
                <w:sz w:val="32"/>
                <w:szCs w:val="32"/>
              </w:rPr>
              <w:t>5</w:t>
            </w:r>
          </w:p>
        </w:tc>
        <w:tc>
          <w:tcPr>
            <w:tcW w:w="3475" w:type="dxa"/>
          </w:tcPr>
          <w:p w:rsidR="00AB152E" w:rsidRDefault="0057547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Arduino cable</w:t>
            </w:r>
          </w:p>
        </w:tc>
        <w:tc>
          <w:tcPr>
            <w:tcW w:w="1983" w:type="dxa"/>
          </w:tcPr>
          <w:p w:rsidR="00AB152E" w:rsidRDefault="0057547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c>
          <w:tcPr>
            <w:tcW w:w="1733" w:type="dxa"/>
          </w:tcPr>
          <w:p w:rsidR="00AB152E" w:rsidRDefault="0057547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50</w:t>
            </w:r>
          </w:p>
        </w:tc>
      </w:tr>
      <w:tr w:rsidR="00AB152E" w:rsidTr="00D82A78">
        <w:tc>
          <w:tcPr>
            <w:cnfStyle w:val="001000000000" w:firstRow="0" w:lastRow="0" w:firstColumn="1" w:lastColumn="0" w:oddVBand="0" w:evenVBand="0" w:oddHBand="0" w:evenHBand="0" w:firstRowFirstColumn="0" w:firstRowLastColumn="0" w:lastRowFirstColumn="0" w:lastRowLastColumn="0"/>
            <w:tcW w:w="1200" w:type="dxa"/>
          </w:tcPr>
          <w:p w:rsidR="00AB152E" w:rsidRDefault="00B34B74">
            <w:pPr>
              <w:pStyle w:val="ListParagraph"/>
              <w:ind w:left="0"/>
              <w:jc w:val="center"/>
              <w:rPr>
                <w:rFonts w:ascii="Times New Roman" w:hAnsi="Times New Roman" w:cs="Times New Roman"/>
                <w:sz w:val="32"/>
                <w:szCs w:val="32"/>
              </w:rPr>
            </w:pPr>
            <w:r>
              <w:rPr>
                <w:rFonts w:ascii="Times New Roman" w:hAnsi="Times New Roman" w:cs="Times New Roman"/>
                <w:sz w:val="32"/>
                <w:szCs w:val="32"/>
              </w:rPr>
              <w:t>6</w:t>
            </w:r>
          </w:p>
        </w:tc>
        <w:tc>
          <w:tcPr>
            <w:tcW w:w="3475" w:type="dxa"/>
          </w:tcPr>
          <w:p w:rsidR="00AB152E" w:rsidRDefault="0057547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Motors</w:t>
            </w:r>
          </w:p>
        </w:tc>
        <w:tc>
          <w:tcPr>
            <w:tcW w:w="1983" w:type="dxa"/>
          </w:tcPr>
          <w:p w:rsidR="00AB152E" w:rsidRDefault="0057547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c>
          <w:tcPr>
            <w:tcW w:w="1733" w:type="dxa"/>
          </w:tcPr>
          <w:p w:rsidR="00AB152E" w:rsidRDefault="00D82A7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180</w:t>
            </w:r>
          </w:p>
        </w:tc>
      </w:tr>
      <w:tr w:rsidR="00AB152E" w:rsidTr="00D8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rsidR="00AB152E" w:rsidRDefault="00B34B74">
            <w:pPr>
              <w:pStyle w:val="ListParagraph"/>
              <w:ind w:left="0"/>
              <w:jc w:val="center"/>
              <w:rPr>
                <w:rFonts w:ascii="Times New Roman" w:hAnsi="Times New Roman" w:cs="Times New Roman"/>
                <w:sz w:val="32"/>
                <w:szCs w:val="32"/>
              </w:rPr>
            </w:pPr>
            <w:r>
              <w:rPr>
                <w:rFonts w:ascii="Times New Roman" w:hAnsi="Times New Roman" w:cs="Times New Roman"/>
                <w:sz w:val="32"/>
                <w:szCs w:val="32"/>
              </w:rPr>
              <w:t>7</w:t>
            </w:r>
          </w:p>
        </w:tc>
        <w:tc>
          <w:tcPr>
            <w:tcW w:w="3475" w:type="dxa"/>
          </w:tcPr>
          <w:p w:rsidR="00AB152E" w:rsidRDefault="00D82A78" w:rsidP="0057547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Motor driver</w:t>
            </w:r>
          </w:p>
        </w:tc>
        <w:tc>
          <w:tcPr>
            <w:tcW w:w="1983" w:type="dxa"/>
          </w:tcPr>
          <w:p w:rsidR="00AB152E" w:rsidRDefault="0057547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w:t>
            </w:r>
          </w:p>
        </w:tc>
        <w:tc>
          <w:tcPr>
            <w:tcW w:w="1733" w:type="dxa"/>
          </w:tcPr>
          <w:p w:rsidR="00AB152E" w:rsidRDefault="0057547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370</w:t>
            </w:r>
          </w:p>
        </w:tc>
      </w:tr>
      <w:tr w:rsidR="00AB152E" w:rsidTr="00D82A78">
        <w:tc>
          <w:tcPr>
            <w:cnfStyle w:val="001000000000" w:firstRow="0" w:lastRow="0" w:firstColumn="1" w:lastColumn="0" w:oddVBand="0" w:evenVBand="0" w:oddHBand="0" w:evenHBand="0" w:firstRowFirstColumn="0" w:firstRowLastColumn="0" w:lastRowFirstColumn="0" w:lastRowLastColumn="0"/>
            <w:tcW w:w="1200" w:type="dxa"/>
          </w:tcPr>
          <w:p w:rsidR="00AB152E" w:rsidRDefault="00B34B74">
            <w:pPr>
              <w:pStyle w:val="ListParagraph"/>
              <w:ind w:left="0"/>
              <w:jc w:val="center"/>
              <w:rPr>
                <w:rFonts w:ascii="Times New Roman" w:hAnsi="Times New Roman" w:cs="Times New Roman"/>
                <w:sz w:val="32"/>
                <w:szCs w:val="32"/>
              </w:rPr>
            </w:pPr>
            <w:r>
              <w:rPr>
                <w:rFonts w:ascii="Times New Roman" w:hAnsi="Times New Roman" w:cs="Times New Roman"/>
                <w:sz w:val="32"/>
                <w:szCs w:val="32"/>
              </w:rPr>
              <w:t>8</w:t>
            </w:r>
          </w:p>
        </w:tc>
        <w:tc>
          <w:tcPr>
            <w:tcW w:w="3475" w:type="dxa"/>
          </w:tcPr>
          <w:p w:rsidR="00AB152E" w:rsidRDefault="0057547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Robotic arm assembly parts</w:t>
            </w:r>
          </w:p>
        </w:tc>
        <w:tc>
          <w:tcPr>
            <w:tcW w:w="1983" w:type="dxa"/>
          </w:tcPr>
          <w:p w:rsidR="00AB152E" w:rsidRDefault="00B34B7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r w:rsidR="0057547B">
              <w:rPr>
                <w:rFonts w:ascii="Times New Roman" w:hAnsi="Times New Roman" w:cs="Times New Roman"/>
                <w:sz w:val="28"/>
                <w:szCs w:val="28"/>
              </w:rPr>
              <w:t xml:space="preserve"> set</w:t>
            </w:r>
          </w:p>
        </w:tc>
        <w:tc>
          <w:tcPr>
            <w:tcW w:w="1733" w:type="dxa"/>
          </w:tcPr>
          <w:p w:rsidR="00AB152E" w:rsidRDefault="00D82A7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170</w:t>
            </w:r>
          </w:p>
        </w:tc>
      </w:tr>
      <w:tr w:rsidR="00D82A78" w:rsidTr="00D8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rsidR="00D82A78" w:rsidRDefault="00D82A78">
            <w:pPr>
              <w:pStyle w:val="ListParagraph"/>
              <w:ind w:left="0"/>
              <w:jc w:val="center"/>
              <w:rPr>
                <w:rFonts w:ascii="Times New Roman" w:hAnsi="Times New Roman" w:cs="Times New Roman"/>
                <w:sz w:val="32"/>
                <w:szCs w:val="32"/>
              </w:rPr>
            </w:pPr>
          </w:p>
        </w:tc>
        <w:tc>
          <w:tcPr>
            <w:tcW w:w="3475" w:type="dxa"/>
          </w:tcPr>
          <w:p w:rsidR="00D82A78" w:rsidRDefault="00D82A7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983" w:type="dxa"/>
          </w:tcPr>
          <w:p w:rsidR="00D82A78" w:rsidRDefault="00D82A7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TOTAL</w:t>
            </w:r>
          </w:p>
        </w:tc>
        <w:tc>
          <w:tcPr>
            <w:tcW w:w="1733" w:type="dxa"/>
          </w:tcPr>
          <w:p w:rsidR="00D82A78" w:rsidRDefault="00D82A7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1280</w:t>
            </w:r>
          </w:p>
        </w:tc>
      </w:tr>
    </w:tbl>
    <w:p w:rsidR="00AB152E" w:rsidRDefault="00AB152E">
      <w:pPr>
        <w:pStyle w:val="ListParagraph"/>
        <w:ind w:left="0"/>
        <w:rPr>
          <w:rFonts w:ascii="Times New Roman" w:hAnsi="Times New Roman" w:cs="Times New Roman"/>
          <w:sz w:val="44"/>
          <w:szCs w:val="44"/>
        </w:rPr>
      </w:pPr>
    </w:p>
    <w:p w:rsidR="00052D83" w:rsidRDefault="00052D83">
      <w:pPr>
        <w:pStyle w:val="ListParagraph"/>
        <w:ind w:left="0"/>
        <w:rPr>
          <w:rFonts w:ascii="Times New Roman" w:hAnsi="Times New Roman" w:cs="Times New Roman"/>
          <w:sz w:val="44"/>
          <w:szCs w:val="44"/>
        </w:rPr>
      </w:pPr>
    </w:p>
    <w:sectPr w:rsidR="00052D83" w:rsidSect="00F06414">
      <w:headerReference w:type="default" r:id="rId33"/>
      <w:footerReference w:type="default" r:id="rId34"/>
      <w:pgSz w:w="11906" w:h="16838"/>
      <w:pgMar w:top="851" w:right="1133" w:bottom="1440" w:left="993"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0573" w:rsidRDefault="00650573">
      <w:pPr>
        <w:spacing w:after="0" w:line="240" w:lineRule="auto"/>
      </w:pPr>
      <w:r>
        <w:separator/>
      </w:r>
    </w:p>
  </w:endnote>
  <w:endnote w:type="continuationSeparator" w:id="0">
    <w:p w:rsidR="00650573" w:rsidRDefault="00650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1EA6" w:rsidRDefault="00B71EA6">
    <w:pPr>
      <w:pStyle w:val="Footer"/>
      <w:jc w:val="center"/>
    </w:pPr>
    <w:r>
      <w:fldChar w:fldCharType="begin"/>
    </w:r>
    <w:r>
      <w:instrText xml:space="preserve"> PAGE   \* MERGEFORMAT </w:instrText>
    </w:r>
    <w:r>
      <w:fldChar w:fldCharType="separate"/>
    </w:r>
    <w:r w:rsidR="00810AE2">
      <w:rPr>
        <w:noProof/>
      </w:rPr>
      <w:t>21</w:t>
    </w:r>
    <w:r>
      <w:rPr>
        <w:noProof/>
      </w:rPr>
      <w:fldChar w:fldCharType="end"/>
    </w:r>
  </w:p>
  <w:p w:rsidR="00B71EA6" w:rsidRDefault="00B71E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0573" w:rsidRDefault="00650573">
      <w:pPr>
        <w:spacing w:after="0" w:line="240" w:lineRule="auto"/>
      </w:pPr>
      <w:r>
        <w:separator/>
      </w:r>
    </w:p>
  </w:footnote>
  <w:footnote w:type="continuationSeparator" w:id="0">
    <w:p w:rsidR="00650573" w:rsidRDefault="006505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1EA6" w:rsidRDefault="00810AE2">
    <w:pPr>
      <w:pStyle w:val="Header"/>
    </w:pPr>
    <w:r>
      <w:rPr>
        <w:noProof/>
        <w:lang w:val="en-US" w:bidi="ar-SA"/>
      </w:rPr>
      <mc:AlternateContent>
        <mc:Choice Requires="wpg">
          <w:drawing>
            <wp:anchor distT="0" distB="0" distL="114300" distR="114300" simplePos="0" relativeHeight="251661312" behindDoc="0" locked="0" layoutInCell="1" allowOverlap="1">
              <wp:simplePos x="0" y="0"/>
              <wp:positionH relativeFrom="column">
                <wp:posOffset>-1905</wp:posOffset>
              </wp:positionH>
              <wp:positionV relativeFrom="paragraph">
                <wp:posOffset>83820</wp:posOffset>
              </wp:positionV>
              <wp:extent cx="6381750" cy="615315"/>
              <wp:effectExtent l="0" t="0" r="0" b="0"/>
              <wp:wrapSquare wrapText="bothSides"/>
              <wp:docPr id="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81750" cy="615315"/>
                        <a:chOff x="0" y="0"/>
                        <a:chExt cx="6087110" cy="615315"/>
                      </a:xfrm>
                    </wpg:grpSpPr>
                    <wps:wsp>
                      <wps:cNvPr id="197" name="Rectangle 197"/>
                      <wps:cNvSpPr/>
                      <wps:spPr>
                        <a:xfrm>
                          <a:off x="628650" y="19050"/>
                          <a:ext cx="5458460" cy="56197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1EA6" w:rsidRDefault="00B71EA6">
                            <w:pPr>
                              <w:pStyle w:val="Header"/>
                              <w:jc w:val="center"/>
                              <w:rPr>
                                <w:caps/>
                                <w:color w:val="FFFFFF" w:themeColor="background1"/>
                              </w:rPr>
                            </w:pPr>
                            <w:sdt>
                              <w:sdtPr>
                                <w:rPr>
                                  <w:caps/>
                                  <w:color w:val="FFFFFF" w:themeColor="background1"/>
                                </w:rPr>
                                <w:alias w:val="Title"/>
                                <w:tag w:val=""/>
                                <w:id w:val="1656186096"/>
                                <w:showingPlcHd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 xml:space="preserve">     </w:t>
                                </w:r>
                              </w:sdtContent>
                            </w:sdt>
                            <w:r w:rsidRPr="00B34B74">
                              <w:rPr>
                                <w:color w:val="FFFFFF"/>
                                <w:sz w:val="24"/>
                              </w:rPr>
                              <w:t xml:space="preserve"> </w:t>
                            </w:r>
                            <w:r>
                              <w:rPr>
                                <w:color w:val="FFFFFF"/>
                                <w:sz w:val="24"/>
                              </w:rPr>
                              <w:t>DEPARTMENT OF ELECTRONICS AND TELECOMMUNICATION ENGINEERING 2018-19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Picture 31"/>
                        <pic:cNvPicPr/>
                      </pic:nvPicPr>
                      <pic:blipFill>
                        <a:blip r:embed="rId1"/>
                        <a:stretch>
                          <a:fillRect/>
                        </a:stretch>
                      </pic:blipFill>
                      <pic:spPr>
                        <a:xfrm>
                          <a:off x="0" y="0"/>
                          <a:ext cx="627380" cy="615315"/>
                        </a:xfrm>
                        <a:prstGeom prst="rect">
                          <a:avLst/>
                        </a:prstGeom>
                      </pic:spPr>
                    </pic:pic>
                  </wpg:wgp>
                </a:graphicData>
              </a:graphic>
              <wp14:sizeRelH relativeFrom="margin">
                <wp14:pctWidth>0</wp14:pctWidth>
              </wp14:sizeRelH>
              <wp14:sizeRelV relativeFrom="page">
                <wp14:pctHeight>0</wp14:pctHeight>
              </wp14:sizeRelV>
            </wp:anchor>
          </w:drawing>
        </mc:Choice>
        <mc:Fallback>
          <w:pict>
            <v:group id="Group 1" o:spid="_x0000_s1037" style="position:absolute;margin-left:-.15pt;margin-top:6.6pt;width:502.5pt;height:48.45pt;z-index:251661312;mso-width-relative:margin" coordsize="60871,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">
              <v:rect id="Rectangle 197" o:spid="_x0000_s1038" style="position:absolute;left:6286;top:190;width:54585;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CqucMA&#10;AADcAAAADwAAAGRycy9kb3ducmV2LnhtbERPS4vCMBC+L/gfwgjeNFWKq12jiCioh8UXyN6GZrYt&#10;20xKErX77zeCsLf5+J4zW7SmFndyvrKsYDhIQBDnVldcKLicN/0JCB+QNdaWScEveVjMO28zzLR9&#10;8JHup1CIGMI+QwVlCE0mpc9LMugHtiGO3Ld1BkOErpDa4SOGm1qOkmQsDVYcG0psaFVS/nO6GQVn&#10;l39dp+guQ5/ur7v1Z7rcHFKlet12+QEiUBv+xS/3Vsf503d4PhMv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CqucMAAADcAAAADwAAAAAAAAAAAAAAAACYAgAAZHJzL2Rv&#10;d25yZXYueG1sUEsFBgAAAAAEAAQA9QAAAIgDAAAAAA==&#10;" fillcolor="#17365d [2415]" stroked="f" strokeweight="2pt">
                <v:textbox>
                  <w:txbxContent>
                    <w:p w:rsidR="00B71EA6" w:rsidRDefault="00B71EA6">
                      <w:pPr>
                        <w:pStyle w:val="Header"/>
                        <w:jc w:val="center"/>
                        <w:rPr>
                          <w:caps/>
                          <w:color w:val="FFFFFF" w:themeColor="background1"/>
                        </w:rPr>
                      </w:pPr>
                      <w:sdt>
                        <w:sdtPr>
                          <w:rPr>
                            <w:caps/>
                            <w:color w:val="FFFFFF" w:themeColor="background1"/>
                          </w:rPr>
                          <w:alias w:val="Title"/>
                          <w:tag w:val=""/>
                          <w:id w:val="1656186096"/>
                          <w:showingPlcHd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 xml:space="preserve">     </w:t>
                          </w:r>
                        </w:sdtContent>
                      </w:sdt>
                      <w:r w:rsidRPr="00B34B74">
                        <w:rPr>
                          <w:color w:val="FFFFFF"/>
                          <w:sz w:val="24"/>
                        </w:rPr>
                        <w:t xml:space="preserve"> </w:t>
                      </w:r>
                      <w:r>
                        <w:rPr>
                          <w:color w:val="FFFFFF"/>
                          <w:sz w:val="24"/>
                        </w:rPr>
                        <w:t>DEPARTMENT OF ELECTRONICS AND TELECOMMUNICATION ENGINEERING 2018-19</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39" type="#_x0000_t75" style="position:absolute;width:6273;height:6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O1OjEAAAA2wAAAA8AAABkcnMvZG93bnJldi54bWxEj91qAjEUhO8LfYdwCt7VrNWKrkYpLbKt&#10;eOPPAxw2x83q5iRuom7fvikUejnMzDfMfNnZRtyoDbVjBYN+BoK4dLrmSsFhv3qegAgRWWPjmBR8&#10;U4Dl4vFhjrl2d97SbRcrkSAcclRgYvS5lKE0ZDH0nSdO3tG1FmOSbSV1i/cEt418ybKxtFhzWjDo&#10;6d1Qed5drYLX4rR3RXcppvXXyKw/Vn4TL16p3lP3NgMRqYv/4b/2p1YwHMDvl/QD5O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1O1OjEAAAA2wAAAA8AAAAAAAAAAAAAAAAA&#10;nwIAAGRycy9kb3ducmV2LnhtbFBLBQYAAAAABAAEAPcAAACQAwAAAAA=&#10;">
                <v:imagedata r:id="rId2" o:title=""/>
              </v:shape>
              <w10:wrap type="square"/>
            </v:group>
          </w:pict>
        </mc:Fallback>
      </mc:AlternateContent>
    </w:r>
    <w:r w:rsidR="00B71EA6">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D57C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40E26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5E86D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C6A0A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481816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0000006"/>
    <w:multiLevelType w:val="hybridMultilevel"/>
    <w:tmpl w:val="FC6EA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F5CE8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0000008"/>
    <w:multiLevelType w:val="hybridMultilevel"/>
    <w:tmpl w:val="B956C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9"/>
    <w:multiLevelType w:val="hybridMultilevel"/>
    <w:tmpl w:val="182C9FC8"/>
    <w:lvl w:ilvl="0" w:tplc="3EFA60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0000000A"/>
    <w:multiLevelType w:val="hybridMultilevel"/>
    <w:tmpl w:val="183615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0000000B"/>
    <w:multiLevelType w:val="hybridMultilevel"/>
    <w:tmpl w:val="21F04DFE"/>
    <w:lvl w:ilvl="0" w:tplc="2AA09296">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1">
    <w:nsid w:val="0000000C"/>
    <w:multiLevelType w:val="hybridMultilevel"/>
    <w:tmpl w:val="E7D46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3D986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C6EA90B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0000000F"/>
    <w:multiLevelType w:val="hybridMultilevel"/>
    <w:tmpl w:val="1C80A13E"/>
    <w:lvl w:ilvl="0" w:tplc="40090001">
      <w:start w:val="1"/>
      <w:numFmt w:val="bullet"/>
      <w:lvlText w:val=""/>
      <w:lvlJc w:val="left"/>
      <w:pPr>
        <w:ind w:left="1845" w:hanging="360"/>
      </w:pPr>
      <w:rPr>
        <w:rFonts w:ascii="Symbol" w:hAnsi="Symbol"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15">
    <w:nsid w:val="00000010"/>
    <w:multiLevelType w:val="hybridMultilevel"/>
    <w:tmpl w:val="8D101B74"/>
    <w:lvl w:ilvl="0" w:tplc="4009000F">
      <w:start w:val="1"/>
      <w:numFmt w:val="decimal"/>
      <w:lvlText w:val="%1."/>
      <w:lvlJc w:val="left"/>
      <w:pPr>
        <w:ind w:left="1778" w:hanging="360"/>
      </w:p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16">
    <w:nsid w:val="0000001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3"/>
    <w:multiLevelType w:val="hybridMultilevel"/>
    <w:tmpl w:val="890C0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4"/>
    <w:multiLevelType w:val="hybridMultilevel"/>
    <w:tmpl w:val="267A640C"/>
    <w:lvl w:ilvl="0" w:tplc="40090001">
      <w:start w:val="1"/>
      <w:numFmt w:val="bullet"/>
      <w:lvlText w:val=""/>
      <w:lvlJc w:val="left"/>
      <w:pPr>
        <w:ind w:left="1365" w:hanging="360"/>
      </w:pPr>
      <w:rPr>
        <w:rFonts w:ascii="Symbol" w:hAnsi="Symbol"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20">
    <w:nsid w:val="00000015"/>
    <w:multiLevelType w:val="hybridMultilevel"/>
    <w:tmpl w:val="0914C1A6"/>
    <w:lvl w:ilvl="0" w:tplc="1E60A6A8">
      <w:start w:val="1"/>
      <w:numFmt w:val="decimal"/>
      <w:lvlText w:val="%1."/>
      <w:lvlJc w:val="left"/>
      <w:pPr>
        <w:ind w:left="420" w:hanging="360"/>
      </w:pPr>
      <w:rPr>
        <w:rFonts w:hint="default"/>
        <w:sz w:val="22"/>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1">
    <w:nsid w:val="00000016"/>
    <w:multiLevelType w:val="multilevel"/>
    <w:tmpl w:val="0D10691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nsid w:val="00000017"/>
    <w:multiLevelType w:val="hybridMultilevel"/>
    <w:tmpl w:val="F940C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8"/>
    <w:multiLevelType w:val="hybridMultilevel"/>
    <w:tmpl w:val="D7880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0000001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000001A"/>
    <w:multiLevelType w:val="hybridMultilevel"/>
    <w:tmpl w:val="B5366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0000001B"/>
    <w:multiLevelType w:val="hybridMultilevel"/>
    <w:tmpl w:val="47388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0000001C"/>
    <w:multiLevelType w:val="hybridMultilevel"/>
    <w:tmpl w:val="F6BE749A"/>
    <w:lvl w:ilvl="0" w:tplc="1E60A6A8">
      <w:start w:val="1"/>
      <w:numFmt w:val="decimal"/>
      <w:lvlText w:val="%1."/>
      <w:lvlJc w:val="left"/>
      <w:pPr>
        <w:ind w:left="4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0000001D"/>
    <w:multiLevelType w:val="hybridMultilevel"/>
    <w:tmpl w:val="00000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0000001E"/>
    <w:multiLevelType w:val="hybridMultilevel"/>
    <w:tmpl w:val="548C1164"/>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30">
    <w:nsid w:val="0000001F"/>
    <w:multiLevelType w:val="hybridMultilevel"/>
    <w:tmpl w:val="92AC5A6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nsid w:val="02F814C7"/>
    <w:multiLevelType w:val="hybridMultilevel"/>
    <w:tmpl w:val="9774B58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0B7D5DD5"/>
    <w:multiLevelType w:val="hybridMultilevel"/>
    <w:tmpl w:val="E480BCC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3">
    <w:nsid w:val="0FA845C1"/>
    <w:multiLevelType w:val="hybridMultilevel"/>
    <w:tmpl w:val="FCB2CBE4"/>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nsid w:val="151E542C"/>
    <w:multiLevelType w:val="hybridMultilevel"/>
    <w:tmpl w:val="C5F0321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5">
    <w:nsid w:val="175B3AEA"/>
    <w:multiLevelType w:val="hybridMultilevel"/>
    <w:tmpl w:val="E4B0D7C4"/>
    <w:lvl w:ilvl="0" w:tplc="04090019">
      <w:start w:val="1"/>
      <w:numFmt w:val="lowerLetter"/>
      <w:lvlText w:val="%1."/>
      <w:lvlJc w:val="left"/>
      <w:pPr>
        <w:ind w:left="1489" w:hanging="360"/>
      </w:pPr>
    </w:lvl>
    <w:lvl w:ilvl="1" w:tplc="04090019">
      <w:start w:val="1"/>
      <w:numFmt w:val="lowerLetter"/>
      <w:lvlText w:val="%2."/>
      <w:lvlJc w:val="left"/>
      <w:pPr>
        <w:ind w:left="2209" w:hanging="360"/>
      </w:pPr>
    </w:lvl>
    <w:lvl w:ilvl="2" w:tplc="0409001B">
      <w:start w:val="1"/>
      <w:numFmt w:val="lowerRoman"/>
      <w:lvlText w:val="%3."/>
      <w:lvlJc w:val="right"/>
      <w:pPr>
        <w:ind w:left="2929" w:hanging="180"/>
      </w:pPr>
    </w:lvl>
    <w:lvl w:ilvl="3" w:tplc="0409000F">
      <w:start w:val="1"/>
      <w:numFmt w:val="decimal"/>
      <w:lvlText w:val="%4."/>
      <w:lvlJc w:val="left"/>
      <w:pPr>
        <w:ind w:left="3649" w:hanging="360"/>
      </w:pPr>
    </w:lvl>
    <w:lvl w:ilvl="4" w:tplc="04090019">
      <w:start w:val="1"/>
      <w:numFmt w:val="lowerLetter"/>
      <w:lvlText w:val="%5."/>
      <w:lvlJc w:val="left"/>
      <w:pPr>
        <w:ind w:left="4369" w:hanging="360"/>
      </w:pPr>
    </w:lvl>
    <w:lvl w:ilvl="5" w:tplc="0409001B">
      <w:start w:val="1"/>
      <w:numFmt w:val="lowerRoman"/>
      <w:lvlText w:val="%6."/>
      <w:lvlJc w:val="right"/>
      <w:pPr>
        <w:ind w:left="5089" w:hanging="180"/>
      </w:pPr>
    </w:lvl>
    <w:lvl w:ilvl="6" w:tplc="0409000F">
      <w:start w:val="1"/>
      <w:numFmt w:val="decimal"/>
      <w:lvlText w:val="%7."/>
      <w:lvlJc w:val="left"/>
      <w:pPr>
        <w:ind w:left="5809" w:hanging="360"/>
      </w:pPr>
    </w:lvl>
    <w:lvl w:ilvl="7" w:tplc="04090019">
      <w:start w:val="1"/>
      <w:numFmt w:val="lowerLetter"/>
      <w:lvlText w:val="%8."/>
      <w:lvlJc w:val="left"/>
      <w:pPr>
        <w:ind w:left="6529" w:hanging="360"/>
      </w:pPr>
    </w:lvl>
    <w:lvl w:ilvl="8" w:tplc="0409001B">
      <w:start w:val="1"/>
      <w:numFmt w:val="lowerRoman"/>
      <w:lvlText w:val="%9."/>
      <w:lvlJc w:val="right"/>
      <w:pPr>
        <w:ind w:left="7249" w:hanging="180"/>
      </w:pPr>
    </w:lvl>
  </w:abstractNum>
  <w:abstractNum w:abstractNumId="36">
    <w:nsid w:val="1EB06A42"/>
    <w:multiLevelType w:val="hybridMultilevel"/>
    <w:tmpl w:val="69A444A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7">
    <w:nsid w:val="293C1032"/>
    <w:multiLevelType w:val="hybridMultilevel"/>
    <w:tmpl w:val="3F366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32046DD8"/>
    <w:multiLevelType w:val="hybridMultilevel"/>
    <w:tmpl w:val="9F32EA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D622C36"/>
    <w:multiLevelType w:val="hybridMultilevel"/>
    <w:tmpl w:val="A87ABE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3B94701"/>
    <w:multiLevelType w:val="hybridMultilevel"/>
    <w:tmpl w:val="A7AA9FD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1">
    <w:nsid w:val="4DAC15BA"/>
    <w:multiLevelType w:val="hybridMultilevel"/>
    <w:tmpl w:val="777AF5B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
    <w:nsid w:val="5D472524"/>
    <w:multiLevelType w:val="hybridMultilevel"/>
    <w:tmpl w:val="3F6EB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3173E8F"/>
    <w:multiLevelType w:val="hybridMultilevel"/>
    <w:tmpl w:val="AEC06DE8"/>
    <w:lvl w:ilvl="0" w:tplc="9E406C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nsid w:val="68030685"/>
    <w:multiLevelType w:val="hybridMultilevel"/>
    <w:tmpl w:val="A748F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653E05"/>
    <w:multiLevelType w:val="hybridMultilevel"/>
    <w:tmpl w:val="E48C6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3CB14CD"/>
    <w:multiLevelType w:val="hybridMultilevel"/>
    <w:tmpl w:val="44A0245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7">
    <w:nsid w:val="7E04233C"/>
    <w:multiLevelType w:val="hybridMultilevel"/>
    <w:tmpl w:val="D070E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5"/>
  </w:num>
  <w:num w:numId="4">
    <w:abstractNumId w:val="6"/>
  </w:num>
  <w:num w:numId="5">
    <w:abstractNumId w:val="2"/>
  </w:num>
  <w:num w:numId="6">
    <w:abstractNumId w:val="12"/>
  </w:num>
  <w:num w:numId="7">
    <w:abstractNumId w:val="20"/>
  </w:num>
  <w:num w:numId="8">
    <w:abstractNumId w:val="30"/>
  </w:num>
  <w:num w:numId="9">
    <w:abstractNumId w:val="3"/>
  </w:num>
  <w:num w:numId="10">
    <w:abstractNumId w:val="26"/>
  </w:num>
  <w:num w:numId="11">
    <w:abstractNumId w:val="14"/>
  </w:num>
  <w:num w:numId="12">
    <w:abstractNumId w:val="4"/>
  </w:num>
  <w:num w:numId="13">
    <w:abstractNumId w:val="33"/>
  </w:num>
  <w:num w:numId="14">
    <w:abstractNumId w:val="25"/>
  </w:num>
  <w:num w:numId="15">
    <w:abstractNumId w:val="29"/>
  </w:num>
  <w:num w:numId="16">
    <w:abstractNumId w:val="11"/>
  </w:num>
  <w:num w:numId="17">
    <w:abstractNumId w:val="23"/>
  </w:num>
  <w:num w:numId="18">
    <w:abstractNumId w:val="16"/>
  </w:num>
  <w:num w:numId="19">
    <w:abstractNumId w:val="17"/>
  </w:num>
  <w:num w:numId="20">
    <w:abstractNumId w:val="9"/>
  </w:num>
  <w:num w:numId="21">
    <w:abstractNumId w:val="19"/>
  </w:num>
  <w:num w:numId="22">
    <w:abstractNumId w:val="1"/>
  </w:num>
  <w:num w:numId="23">
    <w:abstractNumId w:val="7"/>
  </w:num>
  <w:num w:numId="24">
    <w:abstractNumId w:val="18"/>
  </w:num>
  <w:num w:numId="25">
    <w:abstractNumId w:val="27"/>
  </w:num>
  <w:num w:numId="26">
    <w:abstractNumId w:val="24"/>
  </w:num>
  <w:num w:numId="27">
    <w:abstractNumId w:val="22"/>
  </w:num>
  <w:num w:numId="28">
    <w:abstractNumId w:val="13"/>
  </w:num>
  <w:num w:numId="29">
    <w:abstractNumId w:val="21"/>
  </w:num>
  <w:num w:numId="30">
    <w:abstractNumId w:val="28"/>
  </w:num>
  <w:num w:numId="31">
    <w:abstractNumId w:val="8"/>
  </w:num>
  <w:num w:numId="32">
    <w:abstractNumId w:val="15"/>
  </w:num>
  <w:num w:numId="33">
    <w:abstractNumId w:val="45"/>
  </w:num>
  <w:num w:numId="34">
    <w:abstractNumId w:val="43"/>
  </w:num>
  <w:num w:numId="3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9"/>
  </w:num>
  <w:num w:numId="45">
    <w:abstractNumId w:val="44"/>
  </w:num>
  <w:num w:numId="46">
    <w:abstractNumId w:val="42"/>
  </w:num>
  <w:num w:numId="47">
    <w:abstractNumId w:val="38"/>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52E"/>
    <w:rsid w:val="00013F5A"/>
    <w:rsid w:val="00024AB2"/>
    <w:rsid w:val="00052D83"/>
    <w:rsid w:val="00061879"/>
    <w:rsid w:val="00070D83"/>
    <w:rsid w:val="0008734E"/>
    <w:rsid w:val="000956B8"/>
    <w:rsid w:val="000B3C68"/>
    <w:rsid w:val="000B6DAA"/>
    <w:rsid w:val="000B74AA"/>
    <w:rsid w:val="001157DA"/>
    <w:rsid w:val="00122280"/>
    <w:rsid w:val="0012482B"/>
    <w:rsid w:val="00146914"/>
    <w:rsid w:val="00164C89"/>
    <w:rsid w:val="0016521D"/>
    <w:rsid w:val="00182A2C"/>
    <w:rsid w:val="0018407F"/>
    <w:rsid w:val="0019493D"/>
    <w:rsid w:val="001A6EDD"/>
    <w:rsid w:val="001B67BB"/>
    <w:rsid w:val="001C157E"/>
    <w:rsid w:val="001C230E"/>
    <w:rsid w:val="001D3F44"/>
    <w:rsid w:val="002A42AE"/>
    <w:rsid w:val="002D6068"/>
    <w:rsid w:val="002F0D0D"/>
    <w:rsid w:val="003212E4"/>
    <w:rsid w:val="00323841"/>
    <w:rsid w:val="00331727"/>
    <w:rsid w:val="00350001"/>
    <w:rsid w:val="00357AB2"/>
    <w:rsid w:val="0038013A"/>
    <w:rsid w:val="00395B8E"/>
    <w:rsid w:val="003B681E"/>
    <w:rsid w:val="003C0597"/>
    <w:rsid w:val="003C2E2D"/>
    <w:rsid w:val="003D4BE2"/>
    <w:rsid w:val="003F7E34"/>
    <w:rsid w:val="0045001B"/>
    <w:rsid w:val="004675AE"/>
    <w:rsid w:val="00482CE7"/>
    <w:rsid w:val="004856CC"/>
    <w:rsid w:val="004A58EE"/>
    <w:rsid w:val="004D1CF3"/>
    <w:rsid w:val="004E7CEF"/>
    <w:rsid w:val="005163AB"/>
    <w:rsid w:val="0055091F"/>
    <w:rsid w:val="0057547B"/>
    <w:rsid w:val="005A40BE"/>
    <w:rsid w:val="005D1C7B"/>
    <w:rsid w:val="005E3DDE"/>
    <w:rsid w:val="005F015C"/>
    <w:rsid w:val="005F1CBD"/>
    <w:rsid w:val="00650573"/>
    <w:rsid w:val="0067164D"/>
    <w:rsid w:val="006806E7"/>
    <w:rsid w:val="00695C83"/>
    <w:rsid w:val="006A2054"/>
    <w:rsid w:val="006C75F1"/>
    <w:rsid w:val="006E12BA"/>
    <w:rsid w:val="006F0FC1"/>
    <w:rsid w:val="006F1048"/>
    <w:rsid w:val="006F1FFB"/>
    <w:rsid w:val="006F61E8"/>
    <w:rsid w:val="00700462"/>
    <w:rsid w:val="00714B09"/>
    <w:rsid w:val="00732F2B"/>
    <w:rsid w:val="007354CF"/>
    <w:rsid w:val="00753C60"/>
    <w:rsid w:val="00755251"/>
    <w:rsid w:val="00763277"/>
    <w:rsid w:val="00787085"/>
    <w:rsid w:val="00791AB0"/>
    <w:rsid w:val="00797BD3"/>
    <w:rsid w:val="007D73A7"/>
    <w:rsid w:val="007E156D"/>
    <w:rsid w:val="00810AE2"/>
    <w:rsid w:val="00883B31"/>
    <w:rsid w:val="0088487F"/>
    <w:rsid w:val="008A672F"/>
    <w:rsid w:val="008C69ED"/>
    <w:rsid w:val="008E28E8"/>
    <w:rsid w:val="00900794"/>
    <w:rsid w:val="00917985"/>
    <w:rsid w:val="0094199E"/>
    <w:rsid w:val="00972010"/>
    <w:rsid w:val="009A5588"/>
    <w:rsid w:val="009B1B12"/>
    <w:rsid w:val="009D2714"/>
    <w:rsid w:val="009D7BD2"/>
    <w:rsid w:val="00A14D75"/>
    <w:rsid w:val="00A47BFB"/>
    <w:rsid w:val="00A647D7"/>
    <w:rsid w:val="00A70950"/>
    <w:rsid w:val="00A821C4"/>
    <w:rsid w:val="00AA3FA9"/>
    <w:rsid w:val="00AB152E"/>
    <w:rsid w:val="00AB7256"/>
    <w:rsid w:val="00AC3E31"/>
    <w:rsid w:val="00AF7056"/>
    <w:rsid w:val="00B07417"/>
    <w:rsid w:val="00B07DD5"/>
    <w:rsid w:val="00B34074"/>
    <w:rsid w:val="00B34B74"/>
    <w:rsid w:val="00B4636D"/>
    <w:rsid w:val="00B60C04"/>
    <w:rsid w:val="00B71EA6"/>
    <w:rsid w:val="00BC7375"/>
    <w:rsid w:val="00BE129E"/>
    <w:rsid w:val="00C258F6"/>
    <w:rsid w:val="00C76BDF"/>
    <w:rsid w:val="00C77ED3"/>
    <w:rsid w:val="00C80377"/>
    <w:rsid w:val="00C84754"/>
    <w:rsid w:val="00CA1632"/>
    <w:rsid w:val="00CA37C7"/>
    <w:rsid w:val="00CB0B24"/>
    <w:rsid w:val="00D14D76"/>
    <w:rsid w:val="00D16A5A"/>
    <w:rsid w:val="00D16C62"/>
    <w:rsid w:val="00D30DF6"/>
    <w:rsid w:val="00D43790"/>
    <w:rsid w:val="00D479EA"/>
    <w:rsid w:val="00D53C38"/>
    <w:rsid w:val="00D61A16"/>
    <w:rsid w:val="00D660CA"/>
    <w:rsid w:val="00D82A78"/>
    <w:rsid w:val="00DC4701"/>
    <w:rsid w:val="00DD5AC7"/>
    <w:rsid w:val="00DE4770"/>
    <w:rsid w:val="00DE6832"/>
    <w:rsid w:val="00DF358E"/>
    <w:rsid w:val="00DF42A0"/>
    <w:rsid w:val="00DF4A24"/>
    <w:rsid w:val="00E64FA2"/>
    <w:rsid w:val="00E76405"/>
    <w:rsid w:val="00E76DE5"/>
    <w:rsid w:val="00E77B4C"/>
    <w:rsid w:val="00E90FEE"/>
    <w:rsid w:val="00EA7662"/>
    <w:rsid w:val="00EE677E"/>
    <w:rsid w:val="00F03DF3"/>
    <w:rsid w:val="00F06414"/>
    <w:rsid w:val="00F64FDD"/>
    <w:rsid w:val="00F72D73"/>
    <w:rsid w:val="00F73E1D"/>
    <w:rsid w:val="00FA62C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D3A329B-FDAA-493E-B3C1-19879266E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4FDD"/>
  </w:style>
  <w:style w:type="paragraph" w:styleId="Heading1">
    <w:name w:val="heading 1"/>
    <w:basedOn w:val="Normal"/>
    <w:next w:val="Normal"/>
    <w:link w:val="Heading1Char"/>
    <w:uiPriority w:val="9"/>
    <w:qFormat/>
    <w:rsid w:val="0094199E"/>
    <w:pPr>
      <w:keepNext/>
      <w:keepLines/>
      <w:spacing w:before="240" w:after="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semiHidden/>
    <w:unhideWhenUsed/>
    <w:qFormat/>
    <w:rsid w:val="00F06414"/>
    <w:pPr>
      <w:keepNext/>
      <w:keepLines/>
      <w:spacing w:before="40" w:after="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link w:val="Heading3Char"/>
    <w:uiPriority w:val="9"/>
    <w:qFormat/>
    <w:rsid w:val="00F64FDD"/>
    <w:pPr>
      <w:spacing w:before="100" w:beforeAutospacing="1" w:after="100" w:afterAutospacing="1" w:line="240" w:lineRule="auto"/>
      <w:outlineLvl w:val="2"/>
    </w:pPr>
    <w:rPr>
      <w:rFonts w:ascii="Times New Roman" w:eastAsia="Times New Roman" w:hAnsi="Times New Roman" w:cs="Times New Roman"/>
      <w:b/>
      <w:bCs/>
      <w:sz w:val="27"/>
      <w:szCs w:val="27"/>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64F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F64FDD"/>
    <w:pPr>
      <w:spacing w:after="0" w:line="240" w:lineRule="auto"/>
    </w:p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F64FDD"/>
    <w:pPr>
      <w:spacing w:after="0" w:line="240" w:lineRule="auto"/>
    </w:p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ListParagraph">
    <w:name w:val="List Paragraph"/>
    <w:basedOn w:val="Normal"/>
    <w:uiPriority w:val="34"/>
    <w:qFormat/>
    <w:rsid w:val="00F64FDD"/>
    <w:pPr>
      <w:ind w:left="720"/>
      <w:contextualSpacing/>
    </w:pPr>
  </w:style>
  <w:style w:type="character" w:customStyle="1" w:styleId="Heading3Char">
    <w:name w:val="Heading 3 Char"/>
    <w:basedOn w:val="DefaultParagraphFont"/>
    <w:link w:val="Heading3"/>
    <w:uiPriority w:val="9"/>
    <w:rsid w:val="00F64FDD"/>
    <w:rPr>
      <w:rFonts w:ascii="Times New Roman" w:eastAsia="Times New Roman" w:hAnsi="Times New Roman" w:cs="Times New Roman"/>
      <w:b/>
      <w:bCs/>
      <w:sz w:val="27"/>
      <w:szCs w:val="27"/>
      <w:lang w:val="en-US" w:bidi="ar-SA"/>
    </w:rPr>
  </w:style>
  <w:style w:type="paragraph" w:styleId="NormalWeb">
    <w:name w:val="Normal (Web)"/>
    <w:basedOn w:val="Normal"/>
    <w:uiPriority w:val="99"/>
    <w:rsid w:val="00F64FDD"/>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customStyle="1" w:styleId="cntr">
    <w:name w:val="cntr"/>
    <w:basedOn w:val="Normal"/>
    <w:uiPriority w:val="99"/>
    <w:rsid w:val="00F64FDD"/>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ntxt">
    <w:name w:val="ntxt"/>
    <w:basedOn w:val="DefaultParagraphFont"/>
    <w:rsid w:val="00F64FDD"/>
  </w:style>
  <w:style w:type="paragraph" w:styleId="Header">
    <w:name w:val="header"/>
    <w:basedOn w:val="Normal"/>
    <w:link w:val="HeaderChar"/>
    <w:uiPriority w:val="99"/>
    <w:rsid w:val="00F64F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4FDD"/>
  </w:style>
  <w:style w:type="paragraph" w:styleId="Footer">
    <w:name w:val="footer"/>
    <w:basedOn w:val="Normal"/>
    <w:link w:val="FooterChar"/>
    <w:uiPriority w:val="99"/>
    <w:rsid w:val="00F64F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4FDD"/>
  </w:style>
  <w:style w:type="character" w:styleId="Hyperlink">
    <w:name w:val="Hyperlink"/>
    <w:basedOn w:val="DefaultParagraphFont"/>
    <w:uiPriority w:val="99"/>
    <w:rsid w:val="00F64FDD"/>
    <w:rPr>
      <w:color w:val="0563C1"/>
      <w:u w:val="single"/>
    </w:rPr>
  </w:style>
  <w:style w:type="character" w:styleId="FollowedHyperlink">
    <w:name w:val="FollowedHyperlink"/>
    <w:basedOn w:val="DefaultParagraphFont"/>
    <w:uiPriority w:val="99"/>
    <w:rsid w:val="00F64FDD"/>
    <w:rPr>
      <w:color w:val="954F72"/>
      <w:u w:val="single"/>
    </w:rPr>
  </w:style>
  <w:style w:type="character" w:customStyle="1" w:styleId="t">
    <w:name w:val="t"/>
    <w:basedOn w:val="DefaultParagraphFont"/>
    <w:rsid w:val="00F64FDD"/>
  </w:style>
  <w:style w:type="character" w:customStyle="1" w:styleId="apple-tab-span">
    <w:name w:val="apple-tab-span"/>
    <w:basedOn w:val="DefaultParagraphFont"/>
    <w:rsid w:val="00F64FDD"/>
  </w:style>
  <w:style w:type="paragraph" w:styleId="BalloonText">
    <w:name w:val="Balloon Text"/>
    <w:basedOn w:val="Normal"/>
    <w:link w:val="BalloonTextChar"/>
    <w:uiPriority w:val="99"/>
    <w:rsid w:val="00F64FD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rsid w:val="00F64FDD"/>
    <w:rPr>
      <w:rFonts w:ascii="Tahoma" w:hAnsi="Tahoma" w:cs="Mangal"/>
      <w:sz w:val="16"/>
      <w:szCs w:val="14"/>
    </w:rPr>
  </w:style>
  <w:style w:type="character" w:customStyle="1" w:styleId="sewwrapper">
    <w:name w:val="sew_wrapper"/>
    <w:basedOn w:val="DefaultParagraphFont"/>
    <w:rsid w:val="00F64FDD"/>
  </w:style>
  <w:style w:type="character" w:customStyle="1" w:styleId="Heading1Char">
    <w:name w:val="Heading 1 Char"/>
    <w:basedOn w:val="DefaultParagraphFont"/>
    <w:link w:val="Heading1"/>
    <w:uiPriority w:val="9"/>
    <w:rsid w:val="0094199E"/>
    <w:rPr>
      <w:rFonts w:asciiTheme="majorHAnsi" w:eastAsiaTheme="majorEastAsia" w:hAnsiTheme="majorHAnsi" w:cstheme="majorBidi"/>
      <w:color w:val="365F91" w:themeColor="accent1" w:themeShade="BF"/>
      <w:sz w:val="32"/>
      <w:szCs w:val="29"/>
    </w:rPr>
  </w:style>
  <w:style w:type="character" w:customStyle="1" w:styleId="Heading2Char">
    <w:name w:val="Heading 2 Char"/>
    <w:basedOn w:val="DefaultParagraphFont"/>
    <w:link w:val="Heading2"/>
    <w:uiPriority w:val="9"/>
    <w:semiHidden/>
    <w:rsid w:val="00F06414"/>
    <w:rPr>
      <w:rFonts w:asciiTheme="majorHAnsi" w:eastAsiaTheme="majorEastAsia" w:hAnsiTheme="majorHAnsi" w:cstheme="majorBidi"/>
      <w:color w:val="365F91" w:themeColor="accent1" w:themeShade="BF"/>
      <w:sz w:val="26"/>
      <w:szCs w:val="23"/>
    </w:rPr>
  </w:style>
  <w:style w:type="paragraph" w:customStyle="1" w:styleId="Default">
    <w:name w:val="Default"/>
    <w:rsid w:val="00732F2B"/>
    <w:pPr>
      <w:autoSpaceDE w:val="0"/>
      <w:autoSpaceDN w:val="0"/>
      <w:adjustRightInd w:val="0"/>
      <w:spacing w:after="0" w:line="240" w:lineRule="auto"/>
    </w:pPr>
    <w:rPr>
      <w:rFonts w:ascii="Cambria" w:hAnsi="Cambria" w:cs="Cambria"/>
      <w:color w:val="000000"/>
      <w:sz w:val="24"/>
      <w:szCs w:val="24"/>
      <w:lang w:val="en-US"/>
    </w:rPr>
  </w:style>
  <w:style w:type="character" w:styleId="Strong">
    <w:name w:val="Strong"/>
    <w:basedOn w:val="DefaultParagraphFont"/>
    <w:uiPriority w:val="22"/>
    <w:qFormat/>
    <w:rsid w:val="00A647D7"/>
    <w:rPr>
      <w:b/>
      <w:bCs/>
    </w:rPr>
  </w:style>
  <w:style w:type="paragraph" w:styleId="NoSpacing">
    <w:name w:val="No Spacing"/>
    <w:uiPriority w:val="1"/>
    <w:qFormat/>
    <w:rsid w:val="005163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376707">
      <w:bodyDiv w:val="1"/>
      <w:marLeft w:val="0"/>
      <w:marRight w:val="0"/>
      <w:marTop w:val="0"/>
      <w:marBottom w:val="0"/>
      <w:divBdr>
        <w:top w:val="none" w:sz="0" w:space="0" w:color="auto"/>
        <w:left w:val="none" w:sz="0" w:space="0" w:color="auto"/>
        <w:bottom w:val="none" w:sz="0" w:space="0" w:color="auto"/>
        <w:right w:val="none" w:sz="0" w:space="0" w:color="auto"/>
      </w:divBdr>
    </w:div>
    <w:div w:id="954099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Open-source_software" TargetMode="External"/><Relationship Id="rId26" Type="http://schemas.openxmlformats.org/officeDocument/2006/relationships/hyperlink" Target="https://en.wikipedia.org/wiki/Compiler" TargetMode="External"/><Relationship Id="rId3" Type="http://schemas.openxmlformats.org/officeDocument/2006/relationships/styles" Target="styles.xml"/><Relationship Id="rId21" Type="http://schemas.openxmlformats.org/officeDocument/2006/relationships/hyperlink" Target="https://en.wikipedia.org/wiki/Input/output"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n.wikipedia.org/wiki/Open-source_hardware" TargetMode="External"/><Relationship Id="rId25" Type="http://schemas.openxmlformats.org/officeDocument/2006/relationships/hyperlink" Target="https://en.wikipedia.org/wiki/C%2B%2B"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en.wikipedia.org/wiki/Microcontroller" TargetMode="External"/><Relationship Id="rId29" Type="http://schemas.openxmlformats.org/officeDocument/2006/relationships/hyperlink" Target="https://en.wikipedia.org/wiki/Processing_(programming_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C_(programming_language)" TargetMode="External"/><Relationship Id="rId32" Type="http://schemas.openxmlformats.org/officeDocument/2006/relationships/hyperlink" Target="http://www.arduino.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Universal_Serial_Bus" TargetMode="External"/><Relationship Id="rId28" Type="http://schemas.openxmlformats.org/officeDocument/2006/relationships/hyperlink" Target="https://en.wikipedia.org/wiki/Integrated_development_environment"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en.wikipedia.org/wiki/Single-board_microcontroller" TargetMode="External"/><Relationship Id="rId31" Type="http://schemas.openxmlformats.org/officeDocument/2006/relationships/hyperlink" Target="http://www.atme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en.wikipedia.org/wiki/Breadboards" TargetMode="External"/><Relationship Id="rId27" Type="http://schemas.openxmlformats.org/officeDocument/2006/relationships/hyperlink" Target="https://en.wikipedia.org/wiki/Toolchains" TargetMode="External"/><Relationship Id="rId30" Type="http://schemas.openxmlformats.org/officeDocument/2006/relationships/image" Target="media/image10.jpe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2DD69-4C26-4F24-A04E-B97B3F899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2387</Words>
  <Characters>13611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anita garg</dc:creator>
  <cp:lastModifiedBy>Lenovo</cp:lastModifiedBy>
  <cp:revision>2</cp:revision>
  <cp:lastPrinted>2018-04-23T07:13:00Z</cp:lastPrinted>
  <dcterms:created xsi:type="dcterms:W3CDTF">2018-10-22T09:18:00Z</dcterms:created>
  <dcterms:modified xsi:type="dcterms:W3CDTF">2018-10-22T09:18:00Z</dcterms:modified>
</cp:coreProperties>
</file>